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A3E20" w:rsidRPr="00962821" w:rsidRDefault="009A3E20">
      <w:pPr>
        <w:widowControl w:val="0"/>
        <w:autoSpaceDE w:val="0"/>
        <w:spacing w:line="551" w:lineRule="exact"/>
        <w:ind w:left="2406" w:right="2246"/>
        <w:jc w:val="center"/>
        <w:rPr>
          <w:rFonts w:cs="Calibri"/>
          <w:spacing w:val="-1"/>
          <w:sz w:val="48"/>
          <w:szCs w:val="48"/>
        </w:rPr>
      </w:pPr>
      <w:r w:rsidRPr="00962821">
        <w:rPr>
          <w:rFonts w:cs="Calibri"/>
          <w:spacing w:val="-1"/>
          <w:sz w:val="48"/>
          <w:szCs w:val="48"/>
        </w:rPr>
        <w:t>Open Rails</w:t>
      </w:r>
    </w:p>
    <w:p w:rsidR="009A3E20" w:rsidRPr="00962821" w:rsidRDefault="009A3E20">
      <w:pPr>
        <w:widowControl w:val="0"/>
        <w:autoSpaceDE w:val="0"/>
        <w:spacing w:line="551" w:lineRule="exact"/>
        <w:ind w:left="2406" w:right="2246"/>
        <w:jc w:val="center"/>
        <w:rPr>
          <w:rFonts w:cs="Calibri"/>
        </w:rPr>
      </w:pPr>
      <w:r w:rsidRPr="00962821">
        <w:rPr>
          <w:rFonts w:cs="Calibri"/>
          <w:spacing w:val="-1"/>
          <w:sz w:val="48"/>
          <w:szCs w:val="48"/>
        </w:rPr>
        <w:t>InstallationM</w:t>
      </w:r>
      <w:r w:rsidRPr="00962821">
        <w:rPr>
          <w:rFonts w:cs="Calibri"/>
          <w:spacing w:val="-3"/>
          <w:sz w:val="48"/>
          <w:szCs w:val="48"/>
        </w:rPr>
        <w:t>an</w:t>
      </w:r>
      <w:r w:rsidRPr="00962821">
        <w:rPr>
          <w:rFonts w:cs="Calibri"/>
          <w:spacing w:val="2"/>
          <w:sz w:val="48"/>
          <w:szCs w:val="48"/>
        </w:rPr>
        <w:t>u</w:t>
      </w:r>
      <w:r w:rsidRPr="00962821">
        <w:rPr>
          <w:rFonts w:cs="Calibri"/>
          <w:sz w:val="48"/>
          <w:szCs w:val="48"/>
        </w:rPr>
        <w:t>al</w:t>
      </w:r>
    </w:p>
    <w:p w:rsidR="009A3E20" w:rsidRPr="00962821" w:rsidRDefault="00B7690E" w:rsidP="00B7690E">
      <w:pPr>
        <w:widowControl w:val="0"/>
        <w:autoSpaceDE w:val="0"/>
        <w:spacing w:line="551" w:lineRule="exact"/>
        <w:ind w:left="2406" w:right="2246"/>
        <w:jc w:val="center"/>
        <w:rPr>
          <w:rFonts w:cs="Calibri"/>
          <w:sz w:val="20"/>
          <w:szCs w:val="20"/>
        </w:rPr>
      </w:pPr>
      <w:r>
        <w:rPr>
          <w:rFonts w:cs="Calibri"/>
          <w:b/>
          <w:bCs/>
          <w:i/>
          <w:iCs/>
          <w:noProof/>
          <w:color w:val="FF3366"/>
          <w:sz w:val="28"/>
          <w:szCs w:val="28"/>
          <w:lang w:val="en-GB" w:eastAsia="en-GB"/>
        </w:rPr>
        <w:drawing>
          <wp:anchor distT="0" distB="0" distL="114300" distR="114300" simplePos="0" relativeHeight="251660800" behindDoc="0" locked="0" layoutInCell="1" allowOverlap="1">
            <wp:simplePos x="0" y="0"/>
            <wp:positionH relativeFrom="column">
              <wp:posOffset>158750</wp:posOffset>
            </wp:positionH>
            <wp:positionV relativeFrom="paragraph">
              <wp:posOffset>55880</wp:posOffset>
            </wp:positionV>
            <wp:extent cx="5934710" cy="3333750"/>
            <wp:effectExtent l="19050" t="0" r="8890" b="0"/>
            <wp:wrapSquare wrapText="bothSides"/>
            <wp:docPr id="5" name="Picture 5" descr="C:\dev\OR\cjakeman\openrails\Source\Documentation\Manual\images\cover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OR\cjakeman\openrails\Source\Documentation\Manual\images\cover_image.png"/>
                    <pic:cNvPicPr>
                      <a:picLocks noChangeAspect="1" noChangeArrowheads="1"/>
                    </pic:cNvPicPr>
                  </pic:nvPicPr>
                  <pic:blipFill>
                    <a:blip r:embed="rId8"/>
                    <a:srcRect/>
                    <a:stretch>
                      <a:fillRect/>
                    </a:stretch>
                  </pic:blipFill>
                  <pic:spPr bwMode="auto">
                    <a:xfrm>
                      <a:off x="0" y="0"/>
                      <a:ext cx="5934710" cy="3333750"/>
                    </a:xfrm>
                    <a:prstGeom prst="rect">
                      <a:avLst/>
                    </a:prstGeom>
                    <a:noFill/>
                    <a:ln w="9525">
                      <a:noFill/>
                      <a:miter lim="800000"/>
                      <a:headEnd/>
                      <a:tailEnd/>
                    </a:ln>
                  </pic:spPr>
                </pic:pic>
              </a:graphicData>
            </a:graphic>
          </wp:anchor>
        </w:drawing>
      </w:r>
    </w:p>
    <w:p w:rsidR="009A3E20" w:rsidRPr="00962821" w:rsidRDefault="009A3E20">
      <w:pPr>
        <w:widowControl w:val="0"/>
        <w:autoSpaceDE w:val="0"/>
        <w:ind w:left="3868" w:right="3776"/>
        <w:jc w:val="center"/>
        <w:rPr>
          <w:rFonts w:cs="Calibri"/>
          <w:sz w:val="17"/>
          <w:szCs w:val="17"/>
        </w:rPr>
        <w:sectPr w:rsidR="009A3E20" w:rsidRPr="00962821">
          <w:footerReference w:type="default" r:id="rId9"/>
          <w:pgSz w:w="12240" w:h="15840"/>
          <w:pgMar w:top="1480" w:right="1220" w:bottom="1019" w:left="1220" w:header="720" w:footer="963" w:gutter="0"/>
          <w:pgNumType w:start="1"/>
          <w:cols w:space="720"/>
          <w:docGrid w:linePitch="600" w:charSpace="32768"/>
        </w:sectPr>
      </w:pPr>
    </w:p>
    <w:p w:rsidR="00F35316" w:rsidRDefault="001F7C71" w:rsidP="001F7C71">
      <w:pPr>
        <w:rPr>
          <w:color w:val="3366FF"/>
          <w:sz w:val="36"/>
        </w:rPr>
      </w:pPr>
      <w:r>
        <w:rPr>
          <w:color w:val="3366FF"/>
          <w:sz w:val="36"/>
        </w:rPr>
        <w:lastRenderedPageBreak/>
        <w:br w:type="page"/>
      </w:r>
      <w:r w:rsidR="00E57BD3" w:rsidRPr="001F7C71">
        <w:rPr>
          <w:color w:val="3366FF"/>
          <w:sz w:val="36"/>
        </w:rPr>
        <w:lastRenderedPageBreak/>
        <w:t>Table of Contents</w:t>
      </w:r>
    </w:p>
    <w:p w:rsidR="00336E3B" w:rsidRDefault="00D515C3">
      <w:pPr>
        <w:pStyle w:val="TOC1"/>
        <w:tabs>
          <w:tab w:val="right" w:leader="dot" w:pos="9790"/>
        </w:tabs>
        <w:rPr>
          <w:rFonts w:asciiTheme="minorHAnsi" w:eastAsiaTheme="minorEastAsia" w:hAnsiTheme="minorHAnsi" w:cstheme="minorBidi"/>
          <w:noProof/>
          <w:sz w:val="22"/>
          <w:szCs w:val="22"/>
          <w:lang w:val="en-GB" w:eastAsia="en-GB"/>
        </w:rPr>
      </w:pPr>
      <w:r>
        <w:rPr>
          <w:rFonts w:cs="Calibri"/>
          <w:sz w:val="17"/>
          <w:szCs w:val="17"/>
        </w:rPr>
        <w:fldChar w:fldCharType="begin"/>
      </w:r>
      <w:r w:rsidR="00704BDA">
        <w:rPr>
          <w:rFonts w:cs="Calibri"/>
          <w:sz w:val="17"/>
          <w:szCs w:val="17"/>
        </w:rPr>
        <w:instrText xml:space="preserve"> TOC \o "1-3" \h \z \u </w:instrText>
      </w:r>
      <w:r>
        <w:rPr>
          <w:rFonts w:cs="Calibri"/>
          <w:sz w:val="17"/>
          <w:szCs w:val="17"/>
        </w:rPr>
        <w:fldChar w:fldCharType="separate"/>
      </w:r>
      <w:hyperlink w:anchor="_Toc113807545" w:history="1">
        <w:r w:rsidR="00336E3B" w:rsidRPr="00AD43CF">
          <w:rPr>
            <w:rStyle w:val="Hyperlink"/>
            <w:noProof/>
          </w:rPr>
          <w:t>Version</w:t>
        </w:r>
        <w:r w:rsidR="00336E3B">
          <w:rPr>
            <w:noProof/>
            <w:webHidden/>
          </w:rPr>
          <w:tab/>
        </w:r>
        <w:r w:rsidR="00336E3B">
          <w:rPr>
            <w:noProof/>
            <w:webHidden/>
          </w:rPr>
          <w:fldChar w:fldCharType="begin"/>
        </w:r>
        <w:r w:rsidR="00336E3B">
          <w:rPr>
            <w:noProof/>
            <w:webHidden/>
          </w:rPr>
          <w:instrText xml:space="preserve"> PAGEREF _Toc113807545 \h </w:instrText>
        </w:r>
        <w:r w:rsidR="00336E3B">
          <w:rPr>
            <w:noProof/>
            <w:webHidden/>
          </w:rPr>
        </w:r>
        <w:r w:rsidR="00336E3B">
          <w:rPr>
            <w:noProof/>
            <w:webHidden/>
          </w:rPr>
          <w:fldChar w:fldCharType="separate"/>
        </w:r>
        <w:r w:rsidR="00336E3B">
          <w:rPr>
            <w:noProof/>
            <w:webHidden/>
          </w:rPr>
          <w:t>3</w:t>
        </w:r>
        <w:r w:rsidR="00336E3B">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46" w:history="1">
        <w:r w:rsidRPr="00AD43CF">
          <w:rPr>
            <w:rStyle w:val="Hyperlink"/>
            <w:noProof/>
          </w:rPr>
          <w:t>Overview</w:t>
        </w:r>
        <w:r>
          <w:rPr>
            <w:noProof/>
            <w:webHidden/>
          </w:rPr>
          <w:tab/>
        </w:r>
        <w:r>
          <w:rPr>
            <w:noProof/>
            <w:webHidden/>
          </w:rPr>
          <w:fldChar w:fldCharType="begin"/>
        </w:r>
        <w:r>
          <w:rPr>
            <w:noProof/>
            <w:webHidden/>
          </w:rPr>
          <w:instrText xml:space="preserve"> PAGEREF _Toc113807546 \h </w:instrText>
        </w:r>
        <w:r>
          <w:rPr>
            <w:noProof/>
            <w:webHidden/>
          </w:rPr>
        </w:r>
        <w:r>
          <w:rPr>
            <w:noProof/>
            <w:webHidden/>
          </w:rPr>
          <w:fldChar w:fldCharType="separate"/>
        </w:r>
        <w:r>
          <w:rPr>
            <w:noProof/>
            <w:webHidden/>
          </w:rPr>
          <w:t>3</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47" w:history="1">
        <w:r w:rsidRPr="00AD43CF">
          <w:rPr>
            <w:rStyle w:val="Hyperlink"/>
            <w:rFonts w:cs="Calibri"/>
            <w:noProof/>
          </w:rPr>
          <w:t>System requirements</w:t>
        </w:r>
        <w:r>
          <w:rPr>
            <w:noProof/>
            <w:webHidden/>
          </w:rPr>
          <w:tab/>
        </w:r>
        <w:r>
          <w:rPr>
            <w:noProof/>
            <w:webHidden/>
          </w:rPr>
          <w:fldChar w:fldCharType="begin"/>
        </w:r>
        <w:r>
          <w:rPr>
            <w:noProof/>
            <w:webHidden/>
          </w:rPr>
          <w:instrText xml:space="preserve"> PAGEREF _Toc113807547 \h </w:instrText>
        </w:r>
        <w:r>
          <w:rPr>
            <w:noProof/>
            <w:webHidden/>
          </w:rPr>
        </w:r>
        <w:r>
          <w:rPr>
            <w:noProof/>
            <w:webHidden/>
          </w:rPr>
          <w:fldChar w:fldCharType="separate"/>
        </w:r>
        <w:r>
          <w:rPr>
            <w:noProof/>
            <w:webHidden/>
          </w:rPr>
          <w:t>3</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48" w:history="1">
        <w:r w:rsidRPr="00AD43CF">
          <w:rPr>
            <w:rStyle w:val="Hyperlink"/>
            <w:noProof/>
            <w:spacing w:val="1"/>
          </w:rPr>
          <w:t>S</w:t>
        </w:r>
        <w:r w:rsidRPr="00AD43CF">
          <w:rPr>
            <w:rStyle w:val="Hyperlink"/>
            <w:noProof/>
          </w:rPr>
          <w:t>uppor</w:t>
        </w:r>
        <w:r w:rsidRPr="00AD43CF">
          <w:rPr>
            <w:rStyle w:val="Hyperlink"/>
            <w:noProof/>
            <w:spacing w:val="-1"/>
          </w:rPr>
          <w:t>t</w:t>
        </w:r>
        <w:r w:rsidRPr="00AD43CF">
          <w:rPr>
            <w:rStyle w:val="Hyperlink"/>
            <w:noProof/>
            <w:spacing w:val="1"/>
          </w:rPr>
          <w:t>e</w:t>
        </w:r>
        <w:r w:rsidRPr="00AD43CF">
          <w:rPr>
            <w:rStyle w:val="Hyperlink"/>
            <w:noProof/>
          </w:rPr>
          <w:t xml:space="preserve">d </w:t>
        </w:r>
        <w:r w:rsidRPr="00AD43CF">
          <w:rPr>
            <w:rStyle w:val="Hyperlink"/>
            <w:noProof/>
            <w:spacing w:val="1"/>
          </w:rPr>
          <w:t>o</w:t>
        </w:r>
        <w:r w:rsidRPr="00AD43CF">
          <w:rPr>
            <w:rStyle w:val="Hyperlink"/>
            <w:noProof/>
          </w:rPr>
          <w:t>p</w:t>
        </w:r>
        <w:r w:rsidRPr="00AD43CF">
          <w:rPr>
            <w:rStyle w:val="Hyperlink"/>
            <w:noProof/>
            <w:spacing w:val="1"/>
          </w:rPr>
          <w:t>e</w:t>
        </w:r>
        <w:r w:rsidRPr="00AD43CF">
          <w:rPr>
            <w:rStyle w:val="Hyperlink"/>
            <w:noProof/>
          </w:rPr>
          <w:t>r</w:t>
        </w:r>
        <w:r w:rsidRPr="00AD43CF">
          <w:rPr>
            <w:rStyle w:val="Hyperlink"/>
            <w:noProof/>
            <w:spacing w:val="1"/>
          </w:rPr>
          <w:t>a</w:t>
        </w:r>
        <w:r w:rsidRPr="00AD43CF">
          <w:rPr>
            <w:rStyle w:val="Hyperlink"/>
            <w:noProof/>
            <w:spacing w:val="-1"/>
          </w:rPr>
          <w:t>t</w:t>
        </w:r>
        <w:r w:rsidRPr="00AD43CF">
          <w:rPr>
            <w:rStyle w:val="Hyperlink"/>
            <w:noProof/>
            <w:spacing w:val="1"/>
          </w:rPr>
          <w:t>i</w:t>
        </w:r>
        <w:r w:rsidRPr="00AD43CF">
          <w:rPr>
            <w:rStyle w:val="Hyperlink"/>
            <w:noProof/>
          </w:rPr>
          <w:t xml:space="preserve">ng </w:t>
        </w:r>
        <w:r w:rsidRPr="00AD43CF">
          <w:rPr>
            <w:rStyle w:val="Hyperlink"/>
            <w:noProof/>
            <w:spacing w:val="3"/>
          </w:rPr>
          <w:t>s</w:t>
        </w:r>
        <w:r w:rsidRPr="00AD43CF">
          <w:rPr>
            <w:rStyle w:val="Hyperlink"/>
            <w:noProof/>
            <w:spacing w:val="-6"/>
          </w:rPr>
          <w:t>y</w:t>
        </w:r>
        <w:r w:rsidRPr="00AD43CF">
          <w:rPr>
            <w:rStyle w:val="Hyperlink"/>
            <w:noProof/>
            <w:spacing w:val="1"/>
          </w:rPr>
          <w:t>s</w:t>
        </w:r>
        <w:r w:rsidRPr="00AD43CF">
          <w:rPr>
            <w:rStyle w:val="Hyperlink"/>
            <w:noProof/>
            <w:spacing w:val="-1"/>
          </w:rPr>
          <w:t>t</w:t>
        </w:r>
        <w:r w:rsidRPr="00AD43CF">
          <w:rPr>
            <w:rStyle w:val="Hyperlink"/>
            <w:noProof/>
            <w:spacing w:val="1"/>
          </w:rPr>
          <w:t>e</w:t>
        </w:r>
        <w:r w:rsidRPr="00AD43CF">
          <w:rPr>
            <w:rStyle w:val="Hyperlink"/>
            <w:noProof/>
          </w:rPr>
          <w:t>ms</w:t>
        </w:r>
        <w:r>
          <w:rPr>
            <w:noProof/>
            <w:webHidden/>
          </w:rPr>
          <w:tab/>
        </w:r>
        <w:r>
          <w:rPr>
            <w:noProof/>
            <w:webHidden/>
          </w:rPr>
          <w:fldChar w:fldCharType="begin"/>
        </w:r>
        <w:r>
          <w:rPr>
            <w:noProof/>
            <w:webHidden/>
          </w:rPr>
          <w:instrText xml:space="preserve"> PAGEREF _Toc113807548 \h </w:instrText>
        </w:r>
        <w:r>
          <w:rPr>
            <w:noProof/>
            <w:webHidden/>
          </w:rPr>
        </w:r>
        <w:r>
          <w:rPr>
            <w:noProof/>
            <w:webHidden/>
          </w:rPr>
          <w:fldChar w:fldCharType="separate"/>
        </w:r>
        <w:r>
          <w:rPr>
            <w:noProof/>
            <w:webHidden/>
          </w:rPr>
          <w:t>3</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49" w:history="1">
        <w:r w:rsidRPr="00AD43CF">
          <w:rPr>
            <w:rStyle w:val="Hyperlink"/>
            <w:rFonts w:cs="Calibri"/>
            <w:noProof/>
          </w:rPr>
          <w:t>For the future</w:t>
        </w:r>
        <w:r>
          <w:rPr>
            <w:noProof/>
            <w:webHidden/>
          </w:rPr>
          <w:tab/>
        </w:r>
        <w:r>
          <w:rPr>
            <w:noProof/>
            <w:webHidden/>
          </w:rPr>
          <w:fldChar w:fldCharType="begin"/>
        </w:r>
        <w:r>
          <w:rPr>
            <w:noProof/>
            <w:webHidden/>
          </w:rPr>
          <w:instrText xml:space="preserve"> PAGEREF _Toc113807549 \h </w:instrText>
        </w:r>
        <w:r>
          <w:rPr>
            <w:noProof/>
            <w:webHidden/>
          </w:rPr>
        </w:r>
        <w:r>
          <w:rPr>
            <w:noProof/>
            <w:webHidden/>
          </w:rPr>
          <w:fldChar w:fldCharType="separate"/>
        </w:r>
        <w:r>
          <w:rPr>
            <w:noProof/>
            <w:webHidden/>
          </w:rPr>
          <w:t>3</w:t>
        </w:r>
        <w:r>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50" w:history="1">
        <w:r w:rsidRPr="00AD43CF">
          <w:rPr>
            <w:rStyle w:val="Hyperlink"/>
            <w:noProof/>
          </w:rPr>
          <w:t>I</w:t>
        </w:r>
        <w:r w:rsidRPr="00AD43CF">
          <w:rPr>
            <w:rStyle w:val="Hyperlink"/>
            <w:noProof/>
            <w:spacing w:val="-1"/>
          </w:rPr>
          <w:t>n</w:t>
        </w:r>
        <w:r w:rsidRPr="00AD43CF">
          <w:rPr>
            <w:rStyle w:val="Hyperlink"/>
            <w:noProof/>
          </w:rPr>
          <w:t>s</w:t>
        </w:r>
        <w:r w:rsidRPr="00AD43CF">
          <w:rPr>
            <w:rStyle w:val="Hyperlink"/>
            <w:noProof/>
            <w:spacing w:val="-1"/>
          </w:rPr>
          <w:t>t</w:t>
        </w:r>
        <w:r w:rsidRPr="00AD43CF">
          <w:rPr>
            <w:rStyle w:val="Hyperlink"/>
            <w:noProof/>
          </w:rPr>
          <w:t>all</w:t>
        </w:r>
        <w:r w:rsidRPr="00AD43CF">
          <w:rPr>
            <w:rStyle w:val="Hyperlink"/>
            <w:noProof/>
            <w:spacing w:val="2"/>
          </w:rPr>
          <w:t>a</w:t>
        </w:r>
        <w:r w:rsidRPr="00AD43CF">
          <w:rPr>
            <w:rStyle w:val="Hyperlink"/>
            <w:noProof/>
            <w:spacing w:val="-1"/>
          </w:rPr>
          <w:t>t</w:t>
        </w:r>
        <w:r w:rsidRPr="00AD43CF">
          <w:rPr>
            <w:rStyle w:val="Hyperlink"/>
            <w:noProof/>
          </w:rPr>
          <w:t>i</w:t>
        </w:r>
        <w:r w:rsidRPr="00AD43CF">
          <w:rPr>
            <w:rStyle w:val="Hyperlink"/>
            <w:noProof/>
            <w:spacing w:val="2"/>
          </w:rPr>
          <w:t>o</w:t>
        </w:r>
        <w:r w:rsidRPr="00AD43CF">
          <w:rPr>
            <w:rStyle w:val="Hyperlink"/>
            <w:noProof/>
          </w:rPr>
          <w:t xml:space="preserve">n </w:t>
        </w:r>
        <w:r w:rsidRPr="00AD43CF">
          <w:rPr>
            <w:rStyle w:val="Hyperlink"/>
            <w:noProof/>
            <w:spacing w:val="1"/>
          </w:rPr>
          <w:t>pr</w:t>
        </w:r>
        <w:r w:rsidRPr="00AD43CF">
          <w:rPr>
            <w:rStyle w:val="Hyperlink"/>
            <w:noProof/>
            <w:spacing w:val="2"/>
          </w:rPr>
          <w:t>o</w:t>
        </w:r>
        <w:r w:rsidRPr="00AD43CF">
          <w:rPr>
            <w:rStyle w:val="Hyperlink"/>
            <w:noProof/>
          </w:rPr>
          <w:t>ce</w:t>
        </w:r>
        <w:r w:rsidRPr="00AD43CF">
          <w:rPr>
            <w:rStyle w:val="Hyperlink"/>
            <w:noProof/>
            <w:spacing w:val="-1"/>
          </w:rPr>
          <w:t>du</w:t>
        </w:r>
        <w:r w:rsidRPr="00AD43CF">
          <w:rPr>
            <w:rStyle w:val="Hyperlink"/>
            <w:noProof/>
            <w:spacing w:val="1"/>
          </w:rPr>
          <w:t>r</w:t>
        </w:r>
        <w:r w:rsidRPr="00AD43CF">
          <w:rPr>
            <w:rStyle w:val="Hyperlink"/>
            <w:noProof/>
          </w:rPr>
          <w:t>e</w:t>
        </w:r>
        <w:r>
          <w:rPr>
            <w:noProof/>
            <w:webHidden/>
          </w:rPr>
          <w:tab/>
        </w:r>
        <w:r>
          <w:rPr>
            <w:noProof/>
            <w:webHidden/>
          </w:rPr>
          <w:fldChar w:fldCharType="begin"/>
        </w:r>
        <w:r>
          <w:rPr>
            <w:noProof/>
            <w:webHidden/>
          </w:rPr>
          <w:instrText xml:space="preserve"> PAGEREF _Toc113807550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51" w:history="1">
        <w:r w:rsidRPr="00AD43CF">
          <w:rPr>
            <w:rStyle w:val="Hyperlink"/>
            <w:noProof/>
          </w:rPr>
          <w:t>Inst</w:t>
        </w:r>
        <w:r w:rsidRPr="00AD43CF">
          <w:rPr>
            <w:rStyle w:val="Hyperlink"/>
            <w:noProof/>
            <w:spacing w:val="-3"/>
          </w:rPr>
          <w:t>a</w:t>
        </w:r>
        <w:r w:rsidRPr="00AD43CF">
          <w:rPr>
            <w:rStyle w:val="Hyperlink"/>
            <w:noProof/>
          </w:rPr>
          <w:t>l</w:t>
        </w:r>
        <w:r w:rsidRPr="00AD43CF">
          <w:rPr>
            <w:rStyle w:val="Hyperlink"/>
            <w:noProof/>
            <w:spacing w:val="-1"/>
          </w:rPr>
          <w:t>l</w:t>
        </w:r>
        <w:r w:rsidRPr="00AD43CF">
          <w:rPr>
            <w:rStyle w:val="Hyperlink"/>
            <w:noProof/>
          </w:rPr>
          <w:t>ing Open Rails sof</w:t>
        </w:r>
        <w:r w:rsidRPr="00AD43CF">
          <w:rPr>
            <w:rStyle w:val="Hyperlink"/>
            <w:noProof/>
            <w:spacing w:val="-4"/>
          </w:rPr>
          <w:t>t</w:t>
        </w:r>
        <w:r w:rsidRPr="00AD43CF">
          <w:rPr>
            <w:rStyle w:val="Hyperlink"/>
            <w:noProof/>
            <w:spacing w:val="3"/>
          </w:rPr>
          <w:t>w</w:t>
        </w:r>
        <w:r w:rsidRPr="00AD43CF">
          <w:rPr>
            <w:rStyle w:val="Hyperlink"/>
            <w:noProof/>
          </w:rPr>
          <w:t>are</w:t>
        </w:r>
        <w:r>
          <w:rPr>
            <w:noProof/>
            <w:webHidden/>
          </w:rPr>
          <w:tab/>
        </w:r>
        <w:r>
          <w:rPr>
            <w:noProof/>
            <w:webHidden/>
          </w:rPr>
          <w:fldChar w:fldCharType="begin"/>
        </w:r>
        <w:r>
          <w:rPr>
            <w:noProof/>
            <w:webHidden/>
          </w:rPr>
          <w:instrText xml:space="preserve"> PAGEREF _Toc113807551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3"/>
        <w:tabs>
          <w:tab w:val="right" w:leader="dot" w:pos="9790"/>
        </w:tabs>
        <w:rPr>
          <w:rFonts w:asciiTheme="minorHAnsi" w:eastAsiaTheme="minorEastAsia" w:hAnsiTheme="minorHAnsi" w:cstheme="minorBidi"/>
          <w:noProof/>
          <w:sz w:val="22"/>
          <w:szCs w:val="22"/>
          <w:lang w:val="en-GB" w:eastAsia="en-GB"/>
        </w:rPr>
      </w:pPr>
      <w:hyperlink w:anchor="_Toc113807552" w:history="1">
        <w:r w:rsidRPr="00AD43CF">
          <w:rPr>
            <w:rStyle w:val="Hyperlink"/>
            <w:rFonts w:cs="Calibri"/>
            <w:noProof/>
            <w:spacing w:val="-1"/>
          </w:rPr>
          <w:t>U</w:t>
        </w:r>
        <w:r w:rsidRPr="00AD43CF">
          <w:rPr>
            <w:rStyle w:val="Hyperlink"/>
            <w:rFonts w:cs="Calibri"/>
            <w:noProof/>
          </w:rPr>
          <w:t>pgrad</w:t>
        </w:r>
        <w:r w:rsidRPr="00AD43CF">
          <w:rPr>
            <w:rStyle w:val="Hyperlink"/>
            <w:rFonts w:cs="Calibri"/>
            <w:noProof/>
            <w:spacing w:val="1"/>
          </w:rPr>
          <w:t>i</w:t>
        </w:r>
        <w:r w:rsidRPr="00AD43CF">
          <w:rPr>
            <w:rStyle w:val="Hyperlink"/>
            <w:rFonts w:cs="Calibri"/>
            <w:noProof/>
          </w:rPr>
          <w:t xml:space="preserve">ng </w:t>
        </w:r>
        <w:r w:rsidRPr="00AD43CF">
          <w:rPr>
            <w:rStyle w:val="Hyperlink"/>
            <w:rFonts w:cs="Calibri"/>
            <w:noProof/>
            <w:spacing w:val="1"/>
          </w:rPr>
          <w:t>f</w:t>
        </w:r>
        <w:r w:rsidRPr="00AD43CF">
          <w:rPr>
            <w:rStyle w:val="Hyperlink"/>
            <w:rFonts w:cs="Calibri"/>
            <w:noProof/>
          </w:rPr>
          <w:t>rom a pre</w:t>
        </w:r>
        <w:r w:rsidRPr="00AD43CF">
          <w:rPr>
            <w:rStyle w:val="Hyperlink"/>
            <w:rFonts w:cs="Calibri"/>
            <w:noProof/>
            <w:spacing w:val="-3"/>
          </w:rPr>
          <w:t>v</w:t>
        </w:r>
        <w:r w:rsidRPr="00AD43CF">
          <w:rPr>
            <w:rStyle w:val="Hyperlink"/>
            <w:rFonts w:cs="Calibri"/>
            <w:noProof/>
            <w:spacing w:val="1"/>
          </w:rPr>
          <w:t>i</w:t>
        </w:r>
        <w:r w:rsidRPr="00AD43CF">
          <w:rPr>
            <w:rStyle w:val="Hyperlink"/>
            <w:rFonts w:cs="Calibri"/>
            <w:noProof/>
          </w:rPr>
          <w:t xml:space="preserve">ous </w:t>
        </w:r>
        <w:r w:rsidRPr="00AD43CF">
          <w:rPr>
            <w:rStyle w:val="Hyperlink"/>
            <w:rFonts w:cs="Calibri"/>
            <w:noProof/>
            <w:spacing w:val="-1"/>
          </w:rPr>
          <w:t>d</w:t>
        </w:r>
        <w:r w:rsidRPr="00AD43CF">
          <w:rPr>
            <w:rStyle w:val="Hyperlink"/>
            <w:rFonts w:cs="Calibri"/>
            <w:noProof/>
            <w:spacing w:val="-5"/>
          </w:rPr>
          <w:t>o</w:t>
        </w:r>
        <w:r w:rsidRPr="00AD43CF">
          <w:rPr>
            <w:rStyle w:val="Hyperlink"/>
            <w:rFonts w:cs="Calibri"/>
            <w:noProof/>
            <w:spacing w:val="3"/>
          </w:rPr>
          <w:t>w</w:t>
        </w:r>
        <w:r w:rsidRPr="00AD43CF">
          <w:rPr>
            <w:rStyle w:val="Hyperlink"/>
            <w:rFonts w:cs="Calibri"/>
            <w:noProof/>
          </w:rPr>
          <w:t>n</w:t>
        </w:r>
        <w:r w:rsidRPr="00AD43CF">
          <w:rPr>
            <w:rStyle w:val="Hyperlink"/>
            <w:rFonts w:cs="Calibri"/>
            <w:noProof/>
            <w:spacing w:val="1"/>
          </w:rPr>
          <w:t>l</w:t>
        </w:r>
        <w:r w:rsidRPr="00AD43CF">
          <w:rPr>
            <w:rStyle w:val="Hyperlink"/>
            <w:rFonts w:cs="Calibri"/>
            <w:noProof/>
          </w:rPr>
          <w:t>oa</w:t>
        </w:r>
        <w:r w:rsidRPr="00AD43CF">
          <w:rPr>
            <w:rStyle w:val="Hyperlink"/>
            <w:rFonts w:cs="Calibri"/>
            <w:noProof/>
            <w:spacing w:val="-3"/>
          </w:rPr>
          <w:t>d</w:t>
        </w:r>
        <w:r>
          <w:rPr>
            <w:noProof/>
            <w:webHidden/>
          </w:rPr>
          <w:tab/>
        </w:r>
        <w:r>
          <w:rPr>
            <w:noProof/>
            <w:webHidden/>
          </w:rPr>
          <w:fldChar w:fldCharType="begin"/>
        </w:r>
        <w:r>
          <w:rPr>
            <w:noProof/>
            <w:webHidden/>
          </w:rPr>
          <w:instrText xml:space="preserve"> PAGEREF _Toc113807552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3"/>
        <w:tabs>
          <w:tab w:val="right" w:leader="dot" w:pos="9790"/>
        </w:tabs>
        <w:rPr>
          <w:rFonts w:asciiTheme="minorHAnsi" w:eastAsiaTheme="minorEastAsia" w:hAnsiTheme="minorHAnsi" w:cstheme="minorBidi"/>
          <w:noProof/>
          <w:sz w:val="22"/>
          <w:szCs w:val="22"/>
          <w:lang w:val="en-GB" w:eastAsia="en-GB"/>
        </w:rPr>
      </w:pPr>
      <w:hyperlink w:anchor="_Toc113807553" w:history="1">
        <w:r w:rsidRPr="00AD43CF">
          <w:rPr>
            <w:rStyle w:val="Hyperlink"/>
            <w:rFonts w:cs="Calibri"/>
            <w:noProof/>
            <w:spacing w:val="1"/>
          </w:rPr>
          <w:t>Uni</w:t>
        </w:r>
        <w:r w:rsidRPr="00AD43CF">
          <w:rPr>
            <w:rStyle w:val="Hyperlink"/>
            <w:rFonts w:cs="Calibri"/>
            <w:noProof/>
          </w:rPr>
          <w:t>ns</w:t>
        </w:r>
        <w:r w:rsidRPr="00AD43CF">
          <w:rPr>
            <w:rStyle w:val="Hyperlink"/>
            <w:rFonts w:cs="Calibri"/>
            <w:noProof/>
            <w:spacing w:val="1"/>
          </w:rPr>
          <w:t>t</w:t>
        </w:r>
        <w:r w:rsidRPr="00AD43CF">
          <w:rPr>
            <w:rStyle w:val="Hyperlink"/>
            <w:rFonts w:cs="Calibri"/>
            <w:noProof/>
            <w:spacing w:val="-3"/>
          </w:rPr>
          <w:t>a</w:t>
        </w:r>
        <w:r w:rsidRPr="00AD43CF">
          <w:rPr>
            <w:rStyle w:val="Hyperlink"/>
            <w:rFonts w:cs="Calibri"/>
            <w:noProof/>
            <w:spacing w:val="1"/>
          </w:rPr>
          <w:t>l</w:t>
        </w:r>
        <w:r w:rsidRPr="00AD43CF">
          <w:rPr>
            <w:rStyle w:val="Hyperlink"/>
            <w:rFonts w:cs="Calibri"/>
            <w:noProof/>
            <w:spacing w:val="-1"/>
          </w:rPr>
          <w:t>l</w:t>
        </w:r>
        <w:r w:rsidRPr="00AD43CF">
          <w:rPr>
            <w:rStyle w:val="Hyperlink"/>
            <w:rFonts w:cs="Calibri"/>
            <w:noProof/>
            <w:spacing w:val="1"/>
          </w:rPr>
          <w:t>i</w:t>
        </w:r>
        <w:r w:rsidRPr="00AD43CF">
          <w:rPr>
            <w:rStyle w:val="Hyperlink"/>
            <w:rFonts w:cs="Calibri"/>
            <w:noProof/>
          </w:rPr>
          <w:t xml:space="preserve">ng </w:t>
        </w:r>
        <w:r w:rsidRPr="00AD43CF">
          <w:rPr>
            <w:rStyle w:val="Hyperlink"/>
            <w:rFonts w:cs="Calibri"/>
            <w:noProof/>
            <w:spacing w:val="1"/>
          </w:rPr>
          <w:t xml:space="preserve">Open Rails </w:t>
        </w:r>
        <w:r w:rsidRPr="00AD43CF">
          <w:rPr>
            <w:rStyle w:val="Hyperlink"/>
            <w:rFonts w:cs="Calibri"/>
            <w:noProof/>
          </w:rPr>
          <w:t>so</w:t>
        </w:r>
        <w:r w:rsidRPr="00AD43CF">
          <w:rPr>
            <w:rStyle w:val="Hyperlink"/>
            <w:rFonts w:cs="Calibri"/>
            <w:noProof/>
            <w:spacing w:val="1"/>
          </w:rPr>
          <w:t>f</w:t>
        </w:r>
        <w:r w:rsidRPr="00AD43CF">
          <w:rPr>
            <w:rStyle w:val="Hyperlink"/>
            <w:rFonts w:cs="Calibri"/>
            <w:noProof/>
            <w:spacing w:val="-4"/>
          </w:rPr>
          <w:t>t</w:t>
        </w:r>
        <w:r w:rsidRPr="00AD43CF">
          <w:rPr>
            <w:rStyle w:val="Hyperlink"/>
            <w:rFonts w:cs="Calibri"/>
            <w:noProof/>
            <w:spacing w:val="3"/>
          </w:rPr>
          <w:t>w</w:t>
        </w:r>
        <w:r w:rsidRPr="00AD43CF">
          <w:rPr>
            <w:rStyle w:val="Hyperlink"/>
            <w:rFonts w:cs="Calibri"/>
            <w:noProof/>
          </w:rPr>
          <w:t>are</w:t>
        </w:r>
        <w:r>
          <w:rPr>
            <w:noProof/>
            <w:webHidden/>
          </w:rPr>
          <w:tab/>
        </w:r>
        <w:r>
          <w:rPr>
            <w:noProof/>
            <w:webHidden/>
          </w:rPr>
          <w:fldChar w:fldCharType="begin"/>
        </w:r>
        <w:r>
          <w:rPr>
            <w:noProof/>
            <w:webHidden/>
          </w:rPr>
          <w:instrText xml:space="preserve"> PAGEREF _Toc113807553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3"/>
        <w:tabs>
          <w:tab w:val="right" w:leader="dot" w:pos="9790"/>
        </w:tabs>
        <w:rPr>
          <w:rFonts w:asciiTheme="minorHAnsi" w:eastAsiaTheme="minorEastAsia" w:hAnsiTheme="minorHAnsi" w:cstheme="minorBidi"/>
          <w:noProof/>
          <w:sz w:val="22"/>
          <w:szCs w:val="22"/>
          <w:lang w:val="en-GB" w:eastAsia="en-GB"/>
        </w:rPr>
      </w:pPr>
      <w:hyperlink w:anchor="_Toc113807554" w:history="1">
        <w:r w:rsidRPr="00AD43CF">
          <w:rPr>
            <w:rStyle w:val="Hyperlink"/>
            <w:rFonts w:cs="Calibri"/>
            <w:noProof/>
          </w:rPr>
          <w:t>Video card settings</w:t>
        </w:r>
        <w:r>
          <w:rPr>
            <w:noProof/>
            <w:webHidden/>
          </w:rPr>
          <w:tab/>
        </w:r>
        <w:r>
          <w:rPr>
            <w:noProof/>
            <w:webHidden/>
          </w:rPr>
          <w:fldChar w:fldCharType="begin"/>
        </w:r>
        <w:r>
          <w:rPr>
            <w:noProof/>
            <w:webHidden/>
          </w:rPr>
          <w:instrText xml:space="preserve"> PAGEREF _Toc113807554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55" w:history="1">
        <w:r w:rsidRPr="00AD43CF">
          <w:rPr>
            <w:rStyle w:val="Hyperlink"/>
            <w:noProof/>
          </w:rPr>
          <w:t xml:space="preserve">Using </w:t>
        </w:r>
        <w:r w:rsidRPr="00AD43CF">
          <w:rPr>
            <w:rStyle w:val="Hyperlink"/>
            <w:noProof/>
            <w:spacing w:val="1"/>
          </w:rPr>
          <w:t>O</w:t>
        </w:r>
        <w:r w:rsidRPr="00AD43CF">
          <w:rPr>
            <w:rStyle w:val="Hyperlink"/>
            <w:noProof/>
          </w:rPr>
          <w:t>pen R</w:t>
        </w:r>
        <w:r w:rsidRPr="00AD43CF">
          <w:rPr>
            <w:rStyle w:val="Hyperlink"/>
            <w:noProof/>
            <w:spacing w:val="-3"/>
          </w:rPr>
          <w:t>a</w:t>
        </w:r>
        <w:r w:rsidRPr="00AD43CF">
          <w:rPr>
            <w:rStyle w:val="Hyperlink"/>
            <w:noProof/>
            <w:spacing w:val="1"/>
          </w:rPr>
          <w:t>il</w:t>
        </w:r>
        <w:r w:rsidRPr="00AD43CF">
          <w:rPr>
            <w:rStyle w:val="Hyperlink"/>
            <w:noProof/>
          </w:rPr>
          <w:t>s with MSTS installed</w:t>
        </w:r>
        <w:r>
          <w:rPr>
            <w:noProof/>
            <w:webHidden/>
          </w:rPr>
          <w:tab/>
        </w:r>
        <w:r>
          <w:rPr>
            <w:noProof/>
            <w:webHidden/>
          </w:rPr>
          <w:fldChar w:fldCharType="begin"/>
        </w:r>
        <w:r>
          <w:rPr>
            <w:noProof/>
            <w:webHidden/>
          </w:rPr>
          <w:instrText xml:space="preserve"> PAGEREF _Toc113807555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56" w:history="1">
        <w:r w:rsidRPr="00AD43CF">
          <w:rPr>
            <w:rStyle w:val="Hyperlink"/>
            <w:noProof/>
          </w:rPr>
          <w:t>Adding content</w:t>
        </w:r>
        <w:r>
          <w:rPr>
            <w:noProof/>
            <w:webHidden/>
          </w:rPr>
          <w:tab/>
        </w:r>
        <w:r>
          <w:rPr>
            <w:noProof/>
            <w:webHidden/>
          </w:rPr>
          <w:fldChar w:fldCharType="begin"/>
        </w:r>
        <w:r>
          <w:rPr>
            <w:noProof/>
            <w:webHidden/>
          </w:rPr>
          <w:instrText xml:space="preserve"> PAGEREF _Toc113807556 \h </w:instrText>
        </w:r>
        <w:r>
          <w:rPr>
            <w:noProof/>
            <w:webHidden/>
          </w:rPr>
        </w:r>
        <w:r>
          <w:rPr>
            <w:noProof/>
            <w:webHidden/>
          </w:rPr>
          <w:fldChar w:fldCharType="separate"/>
        </w:r>
        <w:r>
          <w:rPr>
            <w:noProof/>
            <w:webHidden/>
          </w:rPr>
          <w:t>4</w:t>
        </w:r>
        <w:r>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57" w:history="1">
        <w:r w:rsidRPr="00AD43CF">
          <w:rPr>
            <w:rStyle w:val="Hyperlink"/>
            <w:rFonts w:eastAsia="Arial"/>
            <w:noProof/>
          </w:rPr>
          <w:t>Checking your installation</w:t>
        </w:r>
        <w:r>
          <w:rPr>
            <w:noProof/>
            <w:webHidden/>
          </w:rPr>
          <w:tab/>
        </w:r>
        <w:r>
          <w:rPr>
            <w:noProof/>
            <w:webHidden/>
          </w:rPr>
          <w:fldChar w:fldCharType="begin"/>
        </w:r>
        <w:r>
          <w:rPr>
            <w:noProof/>
            <w:webHidden/>
          </w:rPr>
          <w:instrText xml:space="preserve"> PAGEREF _Toc113807557 \h </w:instrText>
        </w:r>
        <w:r>
          <w:rPr>
            <w:noProof/>
            <w:webHidden/>
          </w:rPr>
        </w:r>
        <w:r>
          <w:rPr>
            <w:noProof/>
            <w:webHidden/>
          </w:rPr>
          <w:fldChar w:fldCharType="separate"/>
        </w:r>
        <w:r>
          <w:rPr>
            <w:noProof/>
            <w:webHidden/>
          </w:rPr>
          <w:t>5</w:t>
        </w:r>
        <w:r>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58" w:history="1">
        <w:r w:rsidRPr="00AD43CF">
          <w:rPr>
            <w:rStyle w:val="Hyperlink"/>
            <w:rFonts w:eastAsia="Arial"/>
            <w:noProof/>
          </w:rPr>
          <w:t>Multi-Player</w:t>
        </w:r>
        <w:r>
          <w:rPr>
            <w:noProof/>
            <w:webHidden/>
          </w:rPr>
          <w:tab/>
        </w:r>
        <w:r>
          <w:rPr>
            <w:noProof/>
            <w:webHidden/>
          </w:rPr>
          <w:fldChar w:fldCharType="begin"/>
        </w:r>
        <w:r>
          <w:rPr>
            <w:noProof/>
            <w:webHidden/>
          </w:rPr>
          <w:instrText xml:space="preserve"> PAGEREF _Toc113807558 \h </w:instrText>
        </w:r>
        <w:r>
          <w:rPr>
            <w:noProof/>
            <w:webHidden/>
          </w:rPr>
        </w:r>
        <w:r>
          <w:rPr>
            <w:noProof/>
            <w:webHidden/>
          </w:rPr>
          <w:fldChar w:fldCharType="separate"/>
        </w:r>
        <w:r>
          <w:rPr>
            <w:noProof/>
            <w:webHidden/>
          </w:rPr>
          <w:t>6</w:t>
        </w:r>
        <w:r>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59" w:history="1">
        <w:r w:rsidRPr="00AD43CF">
          <w:rPr>
            <w:rStyle w:val="Hyperlink"/>
            <w:rFonts w:eastAsia="Arial"/>
            <w:noProof/>
          </w:rPr>
          <w:t>RailDriver</w:t>
        </w:r>
        <w:r w:rsidRPr="00AD43CF">
          <w:rPr>
            <w:rStyle w:val="Hyperlink"/>
            <w:noProof/>
          </w:rPr>
          <w:t>®</w:t>
        </w:r>
        <w:r>
          <w:rPr>
            <w:noProof/>
            <w:webHidden/>
          </w:rPr>
          <w:tab/>
        </w:r>
        <w:r>
          <w:rPr>
            <w:noProof/>
            <w:webHidden/>
          </w:rPr>
          <w:fldChar w:fldCharType="begin"/>
        </w:r>
        <w:r>
          <w:rPr>
            <w:noProof/>
            <w:webHidden/>
          </w:rPr>
          <w:instrText xml:space="preserve"> PAGEREF _Toc113807559 \h </w:instrText>
        </w:r>
        <w:r>
          <w:rPr>
            <w:noProof/>
            <w:webHidden/>
          </w:rPr>
        </w:r>
        <w:r>
          <w:rPr>
            <w:noProof/>
            <w:webHidden/>
          </w:rPr>
          <w:fldChar w:fldCharType="separate"/>
        </w:r>
        <w:r>
          <w:rPr>
            <w:noProof/>
            <w:webHidden/>
          </w:rPr>
          <w:t>6</w:t>
        </w:r>
        <w:r>
          <w:rPr>
            <w:noProof/>
            <w:webHidden/>
          </w:rPr>
          <w:fldChar w:fldCharType="end"/>
        </w:r>
      </w:hyperlink>
    </w:p>
    <w:p w:rsidR="00336E3B" w:rsidRDefault="00336E3B">
      <w:pPr>
        <w:pStyle w:val="TOC1"/>
        <w:tabs>
          <w:tab w:val="right" w:leader="dot" w:pos="9790"/>
        </w:tabs>
        <w:rPr>
          <w:rFonts w:asciiTheme="minorHAnsi" w:eastAsiaTheme="minorEastAsia" w:hAnsiTheme="minorHAnsi" w:cstheme="minorBidi"/>
          <w:noProof/>
          <w:sz w:val="22"/>
          <w:szCs w:val="22"/>
          <w:lang w:val="en-GB" w:eastAsia="en-GB"/>
        </w:rPr>
      </w:pPr>
      <w:hyperlink w:anchor="_Toc113807560" w:history="1">
        <w:r w:rsidRPr="00AD43CF">
          <w:rPr>
            <w:rStyle w:val="Hyperlink"/>
            <w:noProof/>
          </w:rPr>
          <w:t>Legal</w:t>
        </w:r>
        <w:r>
          <w:rPr>
            <w:noProof/>
            <w:webHidden/>
          </w:rPr>
          <w:tab/>
        </w:r>
        <w:r>
          <w:rPr>
            <w:noProof/>
            <w:webHidden/>
          </w:rPr>
          <w:fldChar w:fldCharType="begin"/>
        </w:r>
        <w:r>
          <w:rPr>
            <w:noProof/>
            <w:webHidden/>
          </w:rPr>
          <w:instrText xml:space="preserve"> PAGEREF _Toc113807560 \h </w:instrText>
        </w:r>
        <w:r>
          <w:rPr>
            <w:noProof/>
            <w:webHidden/>
          </w:rPr>
        </w:r>
        <w:r>
          <w:rPr>
            <w:noProof/>
            <w:webHidden/>
          </w:rPr>
          <w:fldChar w:fldCharType="separate"/>
        </w:r>
        <w:r>
          <w:rPr>
            <w:noProof/>
            <w:webHidden/>
          </w:rPr>
          <w:t>7</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61" w:history="1">
        <w:r w:rsidRPr="00AD43CF">
          <w:rPr>
            <w:rStyle w:val="Hyperlink"/>
            <w:noProof/>
          </w:rPr>
          <w:t>Warranty</w:t>
        </w:r>
        <w:r>
          <w:rPr>
            <w:noProof/>
            <w:webHidden/>
          </w:rPr>
          <w:tab/>
        </w:r>
        <w:r>
          <w:rPr>
            <w:noProof/>
            <w:webHidden/>
          </w:rPr>
          <w:fldChar w:fldCharType="begin"/>
        </w:r>
        <w:r>
          <w:rPr>
            <w:noProof/>
            <w:webHidden/>
          </w:rPr>
          <w:instrText xml:space="preserve"> PAGEREF _Toc113807561 \h </w:instrText>
        </w:r>
        <w:r>
          <w:rPr>
            <w:noProof/>
            <w:webHidden/>
          </w:rPr>
        </w:r>
        <w:r>
          <w:rPr>
            <w:noProof/>
            <w:webHidden/>
          </w:rPr>
          <w:fldChar w:fldCharType="separate"/>
        </w:r>
        <w:r>
          <w:rPr>
            <w:noProof/>
            <w:webHidden/>
          </w:rPr>
          <w:t>7</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62" w:history="1">
        <w:r w:rsidRPr="00AD43CF">
          <w:rPr>
            <w:rStyle w:val="Hyperlink"/>
            <w:noProof/>
          </w:rPr>
          <w:t>Trademark</w:t>
        </w:r>
        <w:r w:rsidRPr="00AD43CF">
          <w:rPr>
            <w:rStyle w:val="Hyperlink"/>
            <w:noProof/>
            <w:spacing w:val="-1"/>
          </w:rPr>
          <w:t xml:space="preserve"> a</w:t>
        </w:r>
        <w:r w:rsidRPr="00AD43CF">
          <w:rPr>
            <w:rStyle w:val="Hyperlink"/>
            <w:noProof/>
          </w:rPr>
          <w:t>ckno</w:t>
        </w:r>
        <w:r w:rsidRPr="00AD43CF">
          <w:rPr>
            <w:rStyle w:val="Hyperlink"/>
            <w:noProof/>
            <w:spacing w:val="-1"/>
          </w:rPr>
          <w:t>w</w:t>
        </w:r>
        <w:r w:rsidRPr="00AD43CF">
          <w:rPr>
            <w:rStyle w:val="Hyperlink"/>
            <w:noProof/>
            <w:spacing w:val="1"/>
          </w:rPr>
          <w:t>l</w:t>
        </w:r>
        <w:r w:rsidRPr="00AD43CF">
          <w:rPr>
            <w:rStyle w:val="Hyperlink"/>
            <w:noProof/>
          </w:rPr>
          <w:t>e</w:t>
        </w:r>
        <w:r w:rsidRPr="00AD43CF">
          <w:rPr>
            <w:rStyle w:val="Hyperlink"/>
            <w:noProof/>
            <w:spacing w:val="-3"/>
          </w:rPr>
          <w:t>d</w:t>
        </w:r>
        <w:r w:rsidRPr="00AD43CF">
          <w:rPr>
            <w:rStyle w:val="Hyperlink"/>
            <w:noProof/>
          </w:rPr>
          <w:t>gment</w:t>
        </w:r>
        <w:r>
          <w:rPr>
            <w:noProof/>
            <w:webHidden/>
          </w:rPr>
          <w:tab/>
        </w:r>
        <w:r>
          <w:rPr>
            <w:noProof/>
            <w:webHidden/>
          </w:rPr>
          <w:fldChar w:fldCharType="begin"/>
        </w:r>
        <w:r>
          <w:rPr>
            <w:noProof/>
            <w:webHidden/>
          </w:rPr>
          <w:instrText xml:space="preserve"> PAGEREF _Toc113807562 \h </w:instrText>
        </w:r>
        <w:r>
          <w:rPr>
            <w:noProof/>
            <w:webHidden/>
          </w:rPr>
        </w:r>
        <w:r>
          <w:rPr>
            <w:noProof/>
            <w:webHidden/>
          </w:rPr>
          <w:fldChar w:fldCharType="separate"/>
        </w:r>
        <w:r>
          <w:rPr>
            <w:noProof/>
            <w:webHidden/>
          </w:rPr>
          <w:t>7</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63" w:history="1">
        <w:r w:rsidRPr="00AD43CF">
          <w:rPr>
            <w:rStyle w:val="Hyperlink"/>
            <w:noProof/>
            <w:spacing w:val="-1"/>
          </w:rPr>
          <w:t xml:space="preserve">License for </w:t>
        </w:r>
        <w:r w:rsidRPr="00AD43CF">
          <w:rPr>
            <w:rStyle w:val="Hyperlink"/>
            <w:noProof/>
          </w:rPr>
          <w:t>the Open Rails software</w:t>
        </w:r>
        <w:r>
          <w:rPr>
            <w:noProof/>
            <w:webHidden/>
          </w:rPr>
          <w:tab/>
        </w:r>
        <w:r>
          <w:rPr>
            <w:noProof/>
            <w:webHidden/>
          </w:rPr>
          <w:fldChar w:fldCharType="begin"/>
        </w:r>
        <w:r>
          <w:rPr>
            <w:noProof/>
            <w:webHidden/>
          </w:rPr>
          <w:instrText xml:space="preserve"> PAGEREF _Toc113807563 \h </w:instrText>
        </w:r>
        <w:r>
          <w:rPr>
            <w:noProof/>
            <w:webHidden/>
          </w:rPr>
        </w:r>
        <w:r>
          <w:rPr>
            <w:noProof/>
            <w:webHidden/>
          </w:rPr>
          <w:fldChar w:fldCharType="separate"/>
        </w:r>
        <w:r>
          <w:rPr>
            <w:noProof/>
            <w:webHidden/>
          </w:rPr>
          <w:t>7</w:t>
        </w:r>
        <w:r>
          <w:rPr>
            <w:noProof/>
            <w:webHidden/>
          </w:rPr>
          <w:fldChar w:fldCharType="end"/>
        </w:r>
      </w:hyperlink>
    </w:p>
    <w:p w:rsidR="00336E3B" w:rsidRDefault="00336E3B">
      <w:pPr>
        <w:pStyle w:val="TOC2"/>
        <w:tabs>
          <w:tab w:val="right" w:leader="dot" w:pos="9790"/>
        </w:tabs>
        <w:rPr>
          <w:rFonts w:asciiTheme="minorHAnsi" w:eastAsiaTheme="minorEastAsia" w:hAnsiTheme="minorHAnsi" w:cstheme="minorBidi"/>
          <w:noProof/>
          <w:sz w:val="22"/>
          <w:szCs w:val="22"/>
          <w:lang w:val="en-GB" w:eastAsia="en-GB"/>
        </w:rPr>
      </w:pPr>
      <w:hyperlink w:anchor="_Toc113807564" w:history="1">
        <w:r w:rsidRPr="00AD43CF">
          <w:rPr>
            <w:rStyle w:val="Hyperlink"/>
            <w:noProof/>
            <w:spacing w:val="-1"/>
          </w:rPr>
          <w:t>License</w:t>
        </w:r>
        <w:r w:rsidRPr="00AD43CF">
          <w:rPr>
            <w:rStyle w:val="Hyperlink"/>
            <w:noProof/>
          </w:rPr>
          <w:t xml:space="preserve"> for this document</w:t>
        </w:r>
        <w:r>
          <w:rPr>
            <w:noProof/>
            <w:webHidden/>
          </w:rPr>
          <w:tab/>
        </w:r>
        <w:r>
          <w:rPr>
            <w:noProof/>
            <w:webHidden/>
          </w:rPr>
          <w:fldChar w:fldCharType="begin"/>
        </w:r>
        <w:r>
          <w:rPr>
            <w:noProof/>
            <w:webHidden/>
          </w:rPr>
          <w:instrText xml:space="preserve"> PAGEREF _Toc113807564 \h </w:instrText>
        </w:r>
        <w:r>
          <w:rPr>
            <w:noProof/>
            <w:webHidden/>
          </w:rPr>
        </w:r>
        <w:r>
          <w:rPr>
            <w:noProof/>
            <w:webHidden/>
          </w:rPr>
          <w:fldChar w:fldCharType="separate"/>
        </w:r>
        <w:r>
          <w:rPr>
            <w:noProof/>
            <w:webHidden/>
          </w:rPr>
          <w:t>7</w:t>
        </w:r>
        <w:r>
          <w:rPr>
            <w:noProof/>
            <w:webHidden/>
          </w:rPr>
          <w:fldChar w:fldCharType="end"/>
        </w:r>
      </w:hyperlink>
    </w:p>
    <w:p w:rsidR="000E361D" w:rsidRPr="00962821" w:rsidRDefault="00D515C3" w:rsidP="00704BDA">
      <w:pPr>
        <w:widowControl w:val="0"/>
        <w:autoSpaceDE w:val="0"/>
        <w:spacing w:after="0" w:line="240" w:lineRule="atLeast"/>
        <w:rPr>
          <w:rFonts w:cs="Calibri"/>
          <w:sz w:val="17"/>
          <w:szCs w:val="17"/>
        </w:rPr>
      </w:pPr>
      <w:r>
        <w:rPr>
          <w:rFonts w:cs="Calibri"/>
          <w:sz w:val="17"/>
          <w:szCs w:val="17"/>
        </w:rPr>
        <w:fldChar w:fldCharType="end"/>
      </w:r>
    </w:p>
    <w:p w:rsidR="009A3E20" w:rsidRPr="00962821" w:rsidRDefault="000E361D" w:rsidP="00AE6572">
      <w:pPr>
        <w:pStyle w:val="Heading1"/>
        <w:rPr>
          <w:szCs w:val="22"/>
        </w:rPr>
      </w:pPr>
      <w:r w:rsidRPr="00962821">
        <w:rPr>
          <w:sz w:val="17"/>
          <w:szCs w:val="17"/>
        </w:rPr>
        <w:br w:type="page"/>
      </w:r>
      <w:bookmarkStart w:id="0" w:name="_Toc113807545"/>
      <w:r w:rsidR="009A3E20" w:rsidRPr="00962821">
        <w:lastRenderedPageBreak/>
        <w:t>Version</w:t>
      </w:r>
      <w:bookmarkEnd w:id="0"/>
    </w:p>
    <w:p w:rsidR="009A3E20" w:rsidRPr="00962821" w:rsidRDefault="009A3E20" w:rsidP="00AE6572">
      <w:r w:rsidRPr="00962821">
        <w:rPr>
          <w:spacing w:val="2"/>
        </w:rPr>
        <w:t>T</w:t>
      </w:r>
      <w:r w:rsidRPr="00962821">
        <w:t>h</w:t>
      </w:r>
      <w:r w:rsidRPr="00962821">
        <w:rPr>
          <w:spacing w:val="-1"/>
        </w:rPr>
        <w:t>i</w:t>
      </w:r>
      <w:r w:rsidRPr="00962821">
        <w:t>s</w:t>
      </w:r>
      <w:r w:rsidR="001E779B">
        <w:t xml:space="preserve"> </w:t>
      </w:r>
      <w:r w:rsidRPr="00962821">
        <w:t>d</w:t>
      </w:r>
      <w:r w:rsidRPr="00962821">
        <w:rPr>
          <w:spacing w:val="-3"/>
        </w:rPr>
        <w:t>o</w:t>
      </w:r>
      <w:r w:rsidRPr="00962821">
        <w:t>cu</w:t>
      </w:r>
      <w:r w:rsidRPr="00962821">
        <w:rPr>
          <w:spacing w:val="1"/>
        </w:rPr>
        <w:t>m</w:t>
      </w:r>
      <w:r w:rsidRPr="00962821">
        <w:t>e</w:t>
      </w:r>
      <w:r w:rsidRPr="00962821">
        <w:rPr>
          <w:spacing w:val="-3"/>
        </w:rPr>
        <w:t>n</w:t>
      </w:r>
      <w:r w:rsidRPr="00962821">
        <w:t>t</w:t>
      </w:r>
      <w:r w:rsidR="001E779B">
        <w:t xml:space="preserve"> </w:t>
      </w:r>
      <w:r w:rsidR="001E779B">
        <w:rPr>
          <w:spacing w:val="-1"/>
        </w:rPr>
        <w:t>i</w:t>
      </w:r>
      <w:r w:rsidRPr="00962821">
        <w:t>s</w:t>
      </w:r>
      <w:r w:rsidR="001E779B">
        <w:t xml:space="preserve"> </w:t>
      </w:r>
      <w:r w:rsidRPr="00962821">
        <w:t>based</w:t>
      </w:r>
      <w:r w:rsidR="001E779B">
        <w:t xml:space="preserve"> </w:t>
      </w:r>
      <w:r w:rsidRPr="00962821">
        <w:t>on</w:t>
      </w:r>
      <w:r w:rsidR="001E779B">
        <w:t xml:space="preserve"> </w:t>
      </w:r>
      <w:r w:rsidRPr="00962821">
        <w:rPr>
          <w:spacing w:val="-2"/>
        </w:rPr>
        <w:t>v</w:t>
      </w:r>
      <w:r w:rsidRPr="00962821">
        <w:t>e</w:t>
      </w:r>
      <w:r w:rsidRPr="00962821">
        <w:rPr>
          <w:spacing w:val="1"/>
        </w:rPr>
        <w:t>r</w:t>
      </w:r>
      <w:r w:rsidRPr="00962821">
        <w:t>s</w:t>
      </w:r>
      <w:r w:rsidRPr="00962821">
        <w:rPr>
          <w:spacing w:val="-1"/>
        </w:rPr>
        <w:t>i</w:t>
      </w:r>
      <w:r w:rsidRPr="00962821">
        <w:t>on</w:t>
      </w:r>
      <w:r w:rsidR="001E779B">
        <w:t xml:space="preserve"> 1.5</w:t>
      </w:r>
      <w:r w:rsidRPr="00962821">
        <w:t>.</w:t>
      </w:r>
    </w:p>
    <w:p w:rsidR="009A3E20" w:rsidRPr="00962821" w:rsidRDefault="002B6C1C" w:rsidP="00AE6572">
      <w:pPr>
        <w:pStyle w:val="Heading1"/>
      </w:pPr>
      <w:bookmarkStart w:id="1" w:name="_Toc113807546"/>
      <w:r>
        <w:t>Overview</w:t>
      </w:r>
      <w:bookmarkEnd w:id="1"/>
    </w:p>
    <w:p w:rsidR="009A3E20" w:rsidRPr="00962821" w:rsidRDefault="00B46417" w:rsidP="00A26B1B">
      <w:pPr>
        <w:pStyle w:val="Heading2"/>
        <w:rPr>
          <w:rFonts w:cs="Calibri"/>
        </w:rPr>
      </w:pPr>
      <w:bookmarkStart w:id="2" w:name="_Toc113807547"/>
      <w:r>
        <w:rPr>
          <w:rFonts w:cs="Calibri"/>
        </w:rPr>
        <w:t>System r</w:t>
      </w:r>
      <w:r w:rsidR="009A3E20" w:rsidRPr="00962821">
        <w:rPr>
          <w:rFonts w:cs="Calibri"/>
        </w:rPr>
        <w:t>equirements</w:t>
      </w:r>
      <w:bookmarkEnd w:id="2"/>
    </w:p>
    <w:p w:rsidR="001E779B" w:rsidRDefault="001E779B" w:rsidP="00AE6572">
      <w:r>
        <w:t>Open Rails is an "AnyCPU" program which will run as a 32-bit program on 32-bit Windows and as a 64-bit program on 64-bit Windows.</w:t>
      </w:r>
    </w:p>
    <w:p w:rsidR="001E779B" w:rsidRPr="001E779B" w:rsidRDefault="001E779B" w:rsidP="00AE6572">
      <w:pPr>
        <w:rPr>
          <w:rFonts w:asciiTheme="minorHAnsi" w:hAnsiTheme="minorHAnsi" w:cstheme="minorHAnsi"/>
        </w:rPr>
      </w:pPr>
      <w:r>
        <w:t xml:space="preserve">It requires: </w:t>
      </w:r>
    </w:p>
    <w:p w:rsidR="001E779B" w:rsidRPr="001E779B" w:rsidRDefault="001E779B" w:rsidP="001E779B">
      <w:pPr>
        <w:numPr>
          <w:ilvl w:val="0"/>
          <w:numId w:val="10"/>
        </w:numPr>
        <w:suppressAutoHyphens w:val="0"/>
        <w:spacing w:before="100" w:beforeAutospacing="1" w:after="100" w:afterAutospacing="1" w:line="240" w:lineRule="auto"/>
        <w:rPr>
          <w:rFonts w:asciiTheme="minorHAnsi" w:hAnsiTheme="minorHAnsi" w:cstheme="minorHAnsi"/>
          <w:lang w:val="en-GB" w:eastAsia="en-GB"/>
        </w:rPr>
      </w:pPr>
      <w:r w:rsidRPr="001E779B">
        <w:rPr>
          <w:rFonts w:asciiTheme="minorHAnsi" w:hAnsiTheme="minorHAnsi" w:cstheme="minorHAnsi"/>
          <w:lang w:val="en-GB" w:eastAsia="en-GB"/>
        </w:rPr>
        <w:t>Processor : 2.0 GHz (32 or 64-bit)</w:t>
      </w:r>
    </w:p>
    <w:p w:rsidR="001E779B" w:rsidRPr="001E779B" w:rsidRDefault="001E779B" w:rsidP="001E779B">
      <w:pPr>
        <w:numPr>
          <w:ilvl w:val="0"/>
          <w:numId w:val="10"/>
        </w:numPr>
        <w:suppressAutoHyphens w:val="0"/>
        <w:spacing w:before="100" w:beforeAutospacing="1" w:after="100" w:afterAutospacing="1" w:line="240" w:lineRule="auto"/>
        <w:rPr>
          <w:rFonts w:asciiTheme="minorHAnsi" w:hAnsiTheme="minorHAnsi" w:cstheme="minorHAnsi"/>
          <w:lang w:val="en-GB" w:eastAsia="en-GB"/>
        </w:rPr>
      </w:pPr>
      <w:r w:rsidRPr="001E779B">
        <w:rPr>
          <w:rFonts w:asciiTheme="minorHAnsi" w:hAnsiTheme="minorHAnsi" w:cstheme="minorHAnsi"/>
          <w:lang w:val="en-GB" w:eastAsia="en-GB"/>
        </w:rPr>
        <w:t>Memory : minimum = 0.5 GB, recommended = 4 GB</w:t>
      </w:r>
    </w:p>
    <w:p w:rsidR="001E779B" w:rsidRPr="001E779B" w:rsidRDefault="001E779B" w:rsidP="001E779B">
      <w:pPr>
        <w:numPr>
          <w:ilvl w:val="0"/>
          <w:numId w:val="10"/>
        </w:numPr>
        <w:suppressAutoHyphens w:val="0"/>
        <w:spacing w:before="100" w:beforeAutospacing="1" w:after="100" w:afterAutospacing="1" w:line="240" w:lineRule="auto"/>
        <w:rPr>
          <w:rFonts w:asciiTheme="minorHAnsi" w:hAnsiTheme="minorHAnsi" w:cstheme="minorHAnsi"/>
          <w:lang w:val="en-GB" w:eastAsia="en-GB"/>
        </w:rPr>
      </w:pPr>
      <w:r w:rsidRPr="001E779B">
        <w:rPr>
          <w:rFonts w:asciiTheme="minorHAnsi" w:hAnsiTheme="minorHAnsi" w:cstheme="minorHAnsi"/>
          <w:lang w:val="en-GB" w:eastAsia="en-GB"/>
        </w:rPr>
        <w:t>Hard drive : 50 MB (but models require lots of space. The 6 routes in Microsoft Train Simulator require 1.4 GB)</w:t>
      </w:r>
    </w:p>
    <w:p w:rsidR="001E779B" w:rsidRPr="001E779B" w:rsidRDefault="001E779B" w:rsidP="001E779B">
      <w:pPr>
        <w:numPr>
          <w:ilvl w:val="0"/>
          <w:numId w:val="10"/>
        </w:numPr>
        <w:suppressAutoHyphens w:val="0"/>
        <w:spacing w:before="100" w:beforeAutospacing="1" w:after="100" w:afterAutospacing="1" w:line="240" w:lineRule="auto"/>
        <w:rPr>
          <w:rFonts w:asciiTheme="minorHAnsi" w:hAnsiTheme="minorHAnsi" w:cstheme="minorHAnsi"/>
          <w:lang w:val="en-GB" w:eastAsia="en-GB"/>
        </w:rPr>
      </w:pPr>
      <w:r w:rsidRPr="001E779B">
        <w:rPr>
          <w:rFonts w:asciiTheme="minorHAnsi" w:hAnsiTheme="minorHAnsi" w:cstheme="minorHAnsi"/>
          <w:lang w:val="en-GB" w:eastAsia="en-GB"/>
        </w:rPr>
        <w:t>Graphics : any compatible with Windows 7 upwards. (more than 0.3GB graphics RAM recommended)</w:t>
      </w:r>
    </w:p>
    <w:p w:rsidR="00B46417" w:rsidRPr="00962821" w:rsidRDefault="00B46417" w:rsidP="00B46417">
      <w:pPr>
        <w:pStyle w:val="Heading2"/>
        <w:rPr>
          <w:color w:val="000000"/>
          <w:spacing w:val="1"/>
          <w:sz w:val="22"/>
          <w:szCs w:val="22"/>
        </w:rPr>
      </w:pPr>
      <w:bookmarkStart w:id="3" w:name="_Toc113807548"/>
      <w:r w:rsidRPr="00962821">
        <w:rPr>
          <w:spacing w:val="1"/>
        </w:rPr>
        <w:t>S</w:t>
      </w:r>
      <w:r w:rsidRPr="00962821">
        <w:t>uppor</w:t>
      </w:r>
      <w:r w:rsidRPr="00962821">
        <w:rPr>
          <w:spacing w:val="-1"/>
        </w:rPr>
        <w:t>t</w:t>
      </w:r>
      <w:r w:rsidRPr="00962821">
        <w:rPr>
          <w:spacing w:val="1"/>
        </w:rPr>
        <w:t>e</w:t>
      </w:r>
      <w:r w:rsidRPr="00962821">
        <w:t xml:space="preserve">d </w:t>
      </w:r>
      <w:r>
        <w:rPr>
          <w:spacing w:val="1"/>
        </w:rPr>
        <w:t>o</w:t>
      </w:r>
      <w:r w:rsidRPr="00962821">
        <w:t>p</w:t>
      </w:r>
      <w:r w:rsidRPr="00962821">
        <w:rPr>
          <w:spacing w:val="1"/>
        </w:rPr>
        <w:t>e</w:t>
      </w:r>
      <w:r w:rsidRPr="00962821">
        <w:t>r</w:t>
      </w:r>
      <w:r w:rsidRPr="00962821">
        <w:rPr>
          <w:spacing w:val="1"/>
        </w:rPr>
        <w:t>a</w:t>
      </w:r>
      <w:r w:rsidRPr="00962821">
        <w:rPr>
          <w:spacing w:val="-1"/>
        </w:rPr>
        <w:t>t</w:t>
      </w:r>
      <w:r w:rsidRPr="00962821">
        <w:rPr>
          <w:spacing w:val="1"/>
        </w:rPr>
        <w:t>i</w:t>
      </w:r>
      <w:r w:rsidRPr="00962821">
        <w:t>ng</w:t>
      </w:r>
      <w:r>
        <w:t xml:space="preserve"> </w:t>
      </w:r>
      <w:r>
        <w:rPr>
          <w:spacing w:val="3"/>
        </w:rPr>
        <w:t>s</w:t>
      </w:r>
      <w:r w:rsidRPr="00962821">
        <w:rPr>
          <w:spacing w:val="-6"/>
        </w:rPr>
        <w:t>y</w:t>
      </w:r>
      <w:r w:rsidRPr="00962821">
        <w:rPr>
          <w:spacing w:val="1"/>
        </w:rPr>
        <w:t>s</w:t>
      </w:r>
      <w:r w:rsidRPr="00962821">
        <w:rPr>
          <w:spacing w:val="-1"/>
        </w:rPr>
        <w:t>t</w:t>
      </w:r>
      <w:r w:rsidRPr="00962821">
        <w:rPr>
          <w:spacing w:val="1"/>
        </w:rPr>
        <w:t>e</w:t>
      </w:r>
      <w:r w:rsidRPr="00962821">
        <w:t>ms</w:t>
      </w:r>
      <w:bookmarkEnd w:id="3"/>
    </w:p>
    <w:p w:rsidR="00B46417" w:rsidRPr="00AE6572" w:rsidRDefault="00B46417" w:rsidP="00B46417">
      <w:pPr>
        <w:rPr>
          <w:spacing w:val="1"/>
        </w:rPr>
      </w:pPr>
      <w:r>
        <w:t>Open Rails works well on Windows PCs from Windows 7</w:t>
      </w:r>
      <w:r>
        <w:rPr>
          <w:rStyle w:val="FootnoteReference"/>
        </w:rPr>
        <w:footnoteReference w:id="2"/>
      </w:r>
      <w:r>
        <w:t xml:space="preserve"> onwards (including Windows 11). It does not work on Windows XBox, Windows Phone or non-Windows platforms. </w:t>
      </w:r>
    </w:p>
    <w:p w:rsidR="009A3E20" w:rsidRPr="00962821" w:rsidRDefault="009A3E20" w:rsidP="00A26B1B">
      <w:pPr>
        <w:pStyle w:val="Heading2"/>
        <w:rPr>
          <w:rFonts w:cs="Calibri"/>
          <w:szCs w:val="22"/>
        </w:rPr>
      </w:pPr>
      <w:bookmarkStart w:id="4" w:name="_Toc113807549"/>
      <w:r w:rsidRPr="00962821">
        <w:rPr>
          <w:rFonts w:cs="Calibri"/>
        </w:rPr>
        <w:t>For the future</w:t>
      </w:r>
      <w:bookmarkEnd w:id="4"/>
    </w:p>
    <w:p w:rsidR="009A3E20" w:rsidRPr="00962821" w:rsidRDefault="009A3E20" w:rsidP="00AE6572">
      <w:pPr>
        <w:rPr>
          <w:sz w:val="20"/>
          <w:szCs w:val="20"/>
        </w:rPr>
      </w:pPr>
      <w:r w:rsidRPr="00962821">
        <w:rPr>
          <w:spacing w:val="1"/>
        </w:rPr>
        <w:t>O</w:t>
      </w:r>
      <w:r w:rsidRPr="00962821">
        <w:t>pen</w:t>
      </w:r>
      <w:r w:rsidR="001E779B">
        <w:t xml:space="preserve"> </w:t>
      </w:r>
      <w:r w:rsidRPr="00962821">
        <w:rPr>
          <w:spacing w:val="-1"/>
        </w:rPr>
        <w:t>R</w:t>
      </w:r>
      <w:r w:rsidRPr="00962821">
        <w:t>a</w:t>
      </w:r>
      <w:r w:rsidRPr="00962821">
        <w:rPr>
          <w:spacing w:val="-1"/>
        </w:rPr>
        <w:t>il</w:t>
      </w:r>
      <w:r w:rsidRPr="00962821">
        <w:t>s</w:t>
      </w:r>
      <w:r w:rsidR="001E779B">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001E779B">
        <w:t xml:space="preserve"> </w:t>
      </w:r>
      <w:r w:rsidRPr="00962821">
        <w:rPr>
          <w:spacing w:val="-1"/>
        </w:rPr>
        <w:t>i</w:t>
      </w:r>
      <w:r w:rsidRPr="00962821">
        <w:t>s</w:t>
      </w:r>
      <w:r w:rsidR="001E779B">
        <w:t xml:space="preserve"> </w:t>
      </w:r>
      <w:r w:rsidRPr="00962821">
        <w:t>a</w:t>
      </w:r>
      <w:r w:rsidRPr="00962821">
        <w:rPr>
          <w:spacing w:val="-3"/>
        </w:rPr>
        <w:t>i</w:t>
      </w:r>
      <w:r w:rsidRPr="00962821">
        <w:rPr>
          <w:spacing w:val="1"/>
        </w:rPr>
        <w:t>m</w:t>
      </w:r>
      <w:r w:rsidRPr="00962821">
        <w:t>ed</w:t>
      </w:r>
      <w:r w:rsidR="001E779B">
        <w:t xml:space="preserve"> </w:t>
      </w:r>
      <w:r w:rsidRPr="00962821">
        <w:rPr>
          <w:spacing w:val="-3"/>
        </w:rPr>
        <w:t>a</w:t>
      </w:r>
      <w:r w:rsidRPr="00962821">
        <w:t xml:space="preserve">t </w:t>
      </w:r>
      <w:r w:rsidRPr="00962821">
        <w:rPr>
          <w:spacing w:val="1"/>
        </w:rPr>
        <w:t>t</w:t>
      </w:r>
      <w:r w:rsidRPr="00962821">
        <w:t>he</w:t>
      </w:r>
      <w:r w:rsidR="001E779B">
        <w:t xml:space="preserve"> </w:t>
      </w:r>
      <w:r w:rsidRPr="00962821">
        <w:t>se</w:t>
      </w:r>
      <w:r w:rsidRPr="00962821">
        <w:rPr>
          <w:spacing w:val="1"/>
        </w:rPr>
        <w:t>r</w:t>
      </w:r>
      <w:r w:rsidRPr="00962821">
        <w:rPr>
          <w:spacing w:val="-1"/>
        </w:rPr>
        <w:t>i</w:t>
      </w:r>
      <w:r w:rsidRPr="00962821">
        <w:t>ous</w:t>
      </w:r>
      <w:r w:rsidR="001E779B">
        <w:t xml:space="preserve"> </w:t>
      </w:r>
      <w:r w:rsidRPr="00962821">
        <w:t>hob</w:t>
      </w:r>
      <w:r w:rsidRPr="00962821">
        <w:rPr>
          <w:spacing w:val="-3"/>
        </w:rPr>
        <w:t>b</w:t>
      </w:r>
      <w:r w:rsidRPr="00962821">
        <w:rPr>
          <w:spacing w:val="-2"/>
        </w:rPr>
        <w:t>y</w:t>
      </w:r>
      <w:r w:rsidRPr="00962821">
        <w:rPr>
          <w:spacing w:val="-1"/>
        </w:rPr>
        <w:t>i</w:t>
      </w:r>
      <w:r w:rsidRPr="00962821">
        <w:t>s</w:t>
      </w:r>
      <w:r w:rsidRPr="00962821">
        <w:rPr>
          <w:spacing w:val="1"/>
        </w:rPr>
        <w:t>t</w:t>
      </w:r>
      <w:r w:rsidRPr="00962821">
        <w:t>.</w:t>
      </w:r>
      <w:r w:rsidR="001E779B">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001E779B">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001E779B">
        <w:t xml:space="preserve"> </w:t>
      </w:r>
      <w:r w:rsidR="001E779B">
        <w:rPr>
          <w:spacing w:val="-1"/>
        </w:rPr>
        <w:t>i</w:t>
      </w:r>
      <w:r w:rsidRPr="00962821">
        <w:t>s</w:t>
      </w:r>
      <w:r w:rsidR="001E779B">
        <w:t xml:space="preserve"> </w:t>
      </w:r>
      <w:r w:rsidRPr="00962821">
        <w:t>be</w:t>
      </w:r>
      <w:r w:rsidRPr="00962821">
        <w:rPr>
          <w:spacing w:val="-1"/>
        </w:rPr>
        <w:t>i</w:t>
      </w:r>
      <w:r w:rsidRPr="00962821">
        <w:rPr>
          <w:spacing w:val="-3"/>
        </w:rPr>
        <w:t>n</w:t>
      </w:r>
      <w:r w:rsidRPr="00962821">
        <w:t>g</w:t>
      </w:r>
      <w:r w:rsidR="001E779B">
        <w:t xml:space="preserve"> </w:t>
      </w:r>
      <w:r w:rsidRPr="00962821">
        <w:t>de</w:t>
      </w:r>
      <w:r w:rsidRPr="00962821">
        <w:rPr>
          <w:spacing w:val="-2"/>
        </w:rPr>
        <w:t>v</w:t>
      </w:r>
      <w:r w:rsidRPr="00962821">
        <w:t>e</w:t>
      </w:r>
      <w:r w:rsidRPr="00962821">
        <w:rPr>
          <w:spacing w:val="-1"/>
        </w:rPr>
        <w:t>l</w:t>
      </w:r>
      <w:r w:rsidRPr="00962821">
        <w:t>oped spec</w:t>
      </w:r>
      <w:r w:rsidRPr="00962821">
        <w:rPr>
          <w:spacing w:val="-3"/>
        </w:rPr>
        <w:t>i</w:t>
      </w:r>
      <w:r w:rsidRPr="00962821">
        <w:rPr>
          <w:spacing w:val="3"/>
        </w:rPr>
        <w:t>f</w:t>
      </w:r>
      <w:r w:rsidRPr="00962821">
        <w:rPr>
          <w:spacing w:val="-1"/>
        </w:rPr>
        <w:t>i</w:t>
      </w:r>
      <w:r w:rsidRPr="00962821">
        <w:t>ca</w:t>
      </w:r>
      <w:r w:rsidRPr="00962821">
        <w:rPr>
          <w:spacing w:val="-1"/>
        </w:rPr>
        <w:t>ll</w:t>
      </w:r>
      <w:r w:rsidRPr="00962821">
        <w:t>y</w:t>
      </w:r>
      <w:r w:rsidR="001E779B">
        <w:t xml:space="preserve"> </w:t>
      </w:r>
      <w:r w:rsidRPr="00962821">
        <w:rPr>
          <w:spacing w:val="3"/>
        </w:rPr>
        <w:t>f</w:t>
      </w:r>
      <w:r w:rsidRPr="00962821">
        <w:t>or a</w:t>
      </w:r>
      <w:r w:rsidR="001E779B">
        <w:t xml:space="preserve"> </w:t>
      </w:r>
      <w:r w:rsidRPr="00962821">
        <w:rPr>
          <w:spacing w:val="1"/>
        </w:rPr>
        <w:t>tr</w:t>
      </w:r>
      <w:r w:rsidRPr="00962821">
        <w:t>a</w:t>
      </w:r>
      <w:r w:rsidRPr="00962821">
        <w:rPr>
          <w:spacing w:val="-1"/>
        </w:rPr>
        <w:t>i</w:t>
      </w:r>
      <w:r w:rsidRPr="00962821">
        <w:t>ns</w:t>
      </w:r>
      <w:r w:rsidRPr="00962821">
        <w:rPr>
          <w:spacing w:val="-1"/>
        </w:rPr>
        <w:t>i</w:t>
      </w:r>
      <w:r w:rsidRPr="00962821">
        <w:t>m</w:t>
      </w:r>
      <w:r w:rsidR="001E779B">
        <w:t xml:space="preserve"> </w:t>
      </w:r>
      <w:r w:rsidRPr="00962821">
        <w:t>c</w:t>
      </w:r>
      <w:r w:rsidRPr="00962821">
        <w:rPr>
          <w:spacing w:val="-3"/>
        </w:rPr>
        <w:t>o</w:t>
      </w:r>
      <w:r w:rsidRPr="00962821">
        <w:rPr>
          <w:spacing w:val="-2"/>
        </w:rPr>
        <w:t>m</w:t>
      </w:r>
      <w:r w:rsidRPr="00962821">
        <w:rPr>
          <w:spacing w:val="1"/>
        </w:rPr>
        <w:t>m</w:t>
      </w:r>
      <w:r w:rsidRPr="00962821">
        <w:t>un</w:t>
      </w:r>
      <w:r w:rsidRPr="00962821">
        <w:rPr>
          <w:spacing w:val="-1"/>
        </w:rPr>
        <w:t>i</w:t>
      </w:r>
      <w:r w:rsidRPr="00962821">
        <w:rPr>
          <w:spacing w:val="1"/>
        </w:rPr>
        <w:t>t</w:t>
      </w:r>
      <w:r w:rsidRPr="00962821">
        <w:t>y</w:t>
      </w:r>
      <w:r w:rsidR="001E779B">
        <w:t xml:space="preserve"> </w:t>
      </w:r>
      <w:r w:rsidRPr="00962821">
        <w:rPr>
          <w:spacing w:val="1"/>
        </w:rPr>
        <w:t>m</w:t>
      </w:r>
      <w:r w:rsidRPr="00962821">
        <w:rPr>
          <w:spacing w:val="-3"/>
        </w:rPr>
        <w:t>e</w:t>
      </w:r>
      <w:r w:rsidRPr="00962821">
        <w:rPr>
          <w:spacing w:val="1"/>
        </w:rPr>
        <w:t>m</w:t>
      </w:r>
      <w:r w:rsidRPr="00962821">
        <w:t xml:space="preserve">ber </w:t>
      </w:r>
      <w:r w:rsidRPr="00962821">
        <w:rPr>
          <w:spacing w:val="-3"/>
        </w:rPr>
        <w:t>w</w:t>
      </w:r>
      <w:r w:rsidRPr="00962821">
        <w:t>ho</w:t>
      </w:r>
      <w:r w:rsidR="001E779B">
        <w:t xml:space="preserve"> </w:t>
      </w:r>
      <w:r w:rsidRPr="00962821">
        <w:t>ca</w:t>
      </w:r>
      <w:r w:rsidRPr="00962821">
        <w:rPr>
          <w:spacing w:val="1"/>
        </w:rPr>
        <w:t>r</w:t>
      </w:r>
      <w:r w:rsidRPr="00962821">
        <w:t>es</w:t>
      </w:r>
      <w:r w:rsidR="001E779B">
        <w:t xml:space="preserve"> </w:t>
      </w:r>
      <w:r w:rsidRPr="00962821">
        <w:t>abo</w:t>
      </w:r>
      <w:r w:rsidRPr="00962821">
        <w:rPr>
          <w:spacing w:val="-3"/>
        </w:rPr>
        <w:t>u</w:t>
      </w:r>
      <w:r w:rsidRPr="00962821">
        <w:t>t</w:t>
      </w:r>
      <w:r w:rsidR="001E779B">
        <w:t xml:space="preserve"> </w:t>
      </w:r>
      <w:r w:rsidRPr="00962821">
        <w:rPr>
          <w:spacing w:val="-1"/>
        </w:rPr>
        <w:t>l</w:t>
      </w:r>
      <w:r w:rsidRPr="00962821">
        <w:t>oco</w:t>
      </w:r>
      <w:r w:rsidR="001E779B">
        <w:t xml:space="preserve"> </w:t>
      </w:r>
      <w:r w:rsidRPr="00962821">
        <w:t>ph</w:t>
      </w:r>
      <w:r w:rsidRPr="00962821">
        <w:rPr>
          <w:spacing w:val="-2"/>
        </w:rPr>
        <w:t>ys</w:t>
      </w:r>
      <w:r w:rsidRPr="00962821">
        <w:rPr>
          <w:spacing w:val="-1"/>
        </w:rPr>
        <w:t>i</w:t>
      </w:r>
      <w:r w:rsidRPr="00962821">
        <w:t xml:space="preserve">cs, </w:t>
      </w:r>
      <w:r w:rsidRPr="00962821">
        <w:rPr>
          <w:spacing w:val="1"/>
        </w:rPr>
        <w:t>tr</w:t>
      </w:r>
      <w:r w:rsidRPr="00962821">
        <w:t>a</w:t>
      </w:r>
      <w:r w:rsidRPr="00962821">
        <w:rPr>
          <w:spacing w:val="-1"/>
        </w:rPr>
        <w:t>i</w:t>
      </w:r>
      <w:r w:rsidRPr="00962821">
        <w:t>n</w:t>
      </w:r>
      <w:r w:rsidR="001E779B">
        <w:t xml:space="preserve"> </w:t>
      </w:r>
      <w:r w:rsidRPr="00962821">
        <w:t>hand</w:t>
      </w:r>
      <w:r w:rsidRPr="00962821">
        <w:rPr>
          <w:spacing w:val="-1"/>
        </w:rPr>
        <w:t>li</w:t>
      </w:r>
      <w:r w:rsidRPr="00962821">
        <w:rPr>
          <w:spacing w:val="-3"/>
        </w:rPr>
        <w:t>n</w:t>
      </w:r>
      <w:r w:rsidRPr="00962821">
        <w:rPr>
          <w:spacing w:val="2"/>
        </w:rPr>
        <w:t>g</w:t>
      </w:r>
      <w:r w:rsidRPr="00962821">
        <w:t>, s</w:t>
      </w:r>
      <w:r w:rsidRPr="00962821">
        <w:rPr>
          <w:spacing w:val="-1"/>
        </w:rPr>
        <w:t>i</w:t>
      </w:r>
      <w:r w:rsidRPr="00962821">
        <w:rPr>
          <w:spacing w:val="2"/>
        </w:rPr>
        <w:t>g</w:t>
      </w:r>
      <w:r w:rsidRPr="00962821">
        <w:t>na</w:t>
      </w:r>
      <w:r w:rsidRPr="00962821">
        <w:rPr>
          <w:spacing w:val="-1"/>
        </w:rPr>
        <w:t>l</w:t>
      </w:r>
      <w:r w:rsidRPr="00962821">
        <w:t>s</w:t>
      </w:r>
      <w:r w:rsidR="001E779B">
        <w:t xml:space="preserve"> </w:t>
      </w:r>
      <w:r w:rsidRPr="00962821">
        <w:t>and</w:t>
      </w:r>
      <w:r w:rsidRPr="00962821">
        <w:rPr>
          <w:spacing w:val="-1"/>
        </w:rPr>
        <w:t xml:space="preserve"> i</w:t>
      </w:r>
      <w:r w:rsidRPr="00962821">
        <w:t>n</w:t>
      </w:r>
      <w:r w:rsidRPr="00962821">
        <w:rPr>
          <w:spacing w:val="1"/>
        </w:rPr>
        <w:t>t</w:t>
      </w:r>
      <w:r w:rsidRPr="00962821">
        <w:t>e</w:t>
      </w:r>
      <w:r w:rsidRPr="00962821">
        <w:rPr>
          <w:spacing w:val="-1"/>
        </w:rPr>
        <w:t>lli</w:t>
      </w:r>
      <w:r w:rsidRPr="00962821">
        <w:rPr>
          <w:spacing w:val="2"/>
        </w:rPr>
        <w:t>g</w:t>
      </w:r>
      <w:r w:rsidRPr="00962821">
        <w:t xml:space="preserve">ent </w:t>
      </w:r>
      <w:r w:rsidRPr="00962821">
        <w:rPr>
          <w:spacing w:val="-1"/>
        </w:rPr>
        <w:t>A</w:t>
      </w:r>
      <w:r w:rsidRPr="00962821">
        <w:t>I</w:t>
      </w:r>
      <w:r w:rsidR="001E779B">
        <w:t xml:space="preserve"> </w:t>
      </w:r>
      <w:r w:rsidRPr="00962821">
        <w:t>beha</w:t>
      </w:r>
      <w:r w:rsidRPr="00962821">
        <w:rPr>
          <w:spacing w:val="-2"/>
        </w:rPr>
        <w:t>v</w:t>
      </w:r>
      <w:r w:rsidRPr="00962821">
        <w:rPr>
          <w:spacing w:val="-1"/>
        </w:rPr>
        <w:t>i</w:t>
      </w:r>
      <w:r w:rsidRPr="00962821">
        <w:t>o</w:t>
      </w:r>
      <w:r w:rsidRPr="00962821">
        <w:rPr>
          <w:spacing w:val="1"/>
        </w:rPr>
        <w:t>r</w:t>
      </w:r>
      <w:r w:rsidRPr="00962821">
        <w:t>.</w:t>
      </w:r>
      <w:r w:rsidRPr="00962821">
        <w:rPr>
          <w:spacing w:val="8"/>
        </w:rPr>
        <w:t>W</w:t>
      </w:r>
      <w:r w:rsidRPr="00962821">
        <w:t>e</w:t>
      </w:r>
      <w:r w:rsidR="001E779B">
        <w:t xml:space="preserve"> </w:t>
      </w:r>
      <w:r w:rsidRPr="00962821">
        <w:t>be</w:t>
      </w:r>
      <w:r w:rsidRPr="00962821">
        <w:rPr>
          <w:spacing w:val="-1"/>
        </w:rPr>
        <w:t>li</w:t>
      </w:r>
      <w:r w:rsidRPr="00962821">
        <w:t>e</w:t>
      </w:r>
      <w:r w:rsidRPr="00962821">
        <w:rPr>
          <w:spacing w:val="-2"/>
        </w:rPr>
        <w:t>v</w:t>
      </w:r>
      <w:r w:rsidRPr="00962821">
        <w:t>e</w:t>
      </w:r>
      <w:r w:rsidRPr="00962821">
        <w:rPr>
          <w:spacing w:val="1"/>
        </w:rPr>
        <w:t xml:space="preserve"> t</w:t>
      </w:r>
      <w:r w:rsidRPr="00962821">
        <w:t>h</w:t>
      </w:r>
      <w:r w:rsidRPr="00962821">
        <w:rPr>
          <w:spacing w:val="-3"/>
        </w:rPr>
        <w:t>o</w:t>
      </w:r>
      <w:r w:rsidRPr="00962821">
        <w:t>se</w:t>
      </w:r>
      <w:r w:rsidR="001E779B">
        <w:t xml:space="preserve"> </w:t>
      </w:r>
      <w:r w:rsidRPr="00962821">
        <w:t>use</w:t>
      </w:r>
      <w:r w:rsidRPr="00962821">
        <w:rPr>
          <w:spacing w:val="-2"/>
        </w:rPr>
        <w:t>r</w:t>
      </w:r>
      <w:r w:rsidRPr="00962821">
        <w:t>s</w:t>
      </w:r>
      <w:r w:rsidR="001E779B">
        <w:t xml:space="preserve"> </w:t>
      </w:r>
      <w:r w:rsidRPr="00962821">
        <w:rPr>
          <w:spacing w:val="-3"/>
        </w:rPr>
        <w:t>a</w:t>
      </w:r>
      <w:r w:rsidRPr="00962821">
        <w:rPr>
          <w:spacing w:val="1"/>
        </w:rPr>
        <w:t>r</w:t>
      </w:r>
      <w:r w:rsidRPr="00962821">
        <w:t>e</w:t>
      </w:r>
      <w:r w:rsidR="001E779B">
        <w:t xml:space="preserve"> </w:t>
      </w:r>
      <w:r w:rsidRPr="00962821">
        <w:rPr>
          <w:spacing w:val="-3"/>
        </w:rPr>
        <w:t>w</w:t>
      </w:r>
      <w:r w:rsidRPr="00962821">
        <w:rPr>
          <w:spacing w:val="-1"/>
        </w:rPr>
        <w:t>il</w:t>
      </w:r>
      <w:r w:rsidRPr="00962821">
        <w:rPr>
          <w:spacing w:val="1"/>
        </w:rPr>
        <w:t>l</w:t>
      </w:r>
      <w:r w:rsidRPr="00962821">
        <w:rPr>
          <w:spacing w:val="-1"/>
        </w:rPr>
        <w:t>i</w:t>
      </w:r>
      <w:r w:rsidRPr="00962821">
        <w:t>ng</w:t>
      </w:r>
      <w:r w:rsidRPr="00962821">
        <w:rPr>
          <w:spacing w:val="1"/>
        </w:rPr>
        <w:t xml:space="preserve"> t</w:t>
      </w:r>
      <w:r w:rsidRPr="00962821">
        <w:t>o</w:t>
      </w:r>
      <w:r w:rsidR="001E779B">
        <w:t xml:space="preserve"> </w:t>
      </w:r>
      <w:r w:rsidRPr="00962821">
        <w:rPr>
          <w:spacing w:val="-1"/>
        </w:rPr>
        <w:t>i</w:t>
      </w:r>
      <w:r w:rsidRPr="00962821">
        <w:rPr>
          <w:spacing w:val="-3"/>
        </w:rPr>
        <w:t>n</w:t>
      </w:r>
      <w:r w:rsidRPr="00962821">
        <w:rPr>
          <w:spacing w:val="-2"/>
        </w:rPr>
        <w:t>v</w:t>
      </w:r>
      <w:r w:rsidRPr="00962821">
        <w:t>est</w:t>
      </w:r>
      <w:r w:rsidR="001E779B">
        <w:t xml:space="preserve"> </w:t>
      </w:r>
      <w:r w:rsidRPr="00962821">
        <w:rPr>
          <w:spacing w:val="-1"/>
        </w:rPr>
        <w:t>i</w:t>
      </w:r>
      <w:r w:rsidRPr="00962821">
        <w:t>n</w:t>
      </w:r>
      <w:r w:rsidR="001E779B">
        <w:t xml:space="preserve"> </w:t>
      </w:r>
      <w:r w:rsidRPr="00962821">
        <w:t>a</w:t>
      </w:r>
      <w:r w:rsidR="001E779B">
        <w:t xml:space="preserve"> </w:t>
      </w:r>
      <w:r w:rsidRPr="00962821">
        <w:rPr>
          <w:spacing w:val="1"/>
        </w:rPr>
        <w:t>m</w:t>
      </w:r>
      <w:r w:rsidRPr="00962821">
        <w:t>o</w:t>
      </w:r>
      <w:r w:rsidRPr="00962821">
        <w:rPr>
          <w:spacing w:val="1"/>
        </w:rPr>
        <w:t>r</w:t>
      </w:r>
      <w:r w:rsidRPr="00962821">
        <w:t>e po</w:t>
      </w:r>
      <w:r w:rsidRPr="00962821">
        <w:rPr>
          <w:spacing w:val="-3"/>
        </w:rPr>
        <w:t>w</w:t>
      </w:r>
      <w:r w:rsidRPr="00962821">
        <w:t>e</w:t>
      </w:r>
      <w:r w:rsidRPr="00962821">
        <w:rPr>
          <w:spacing w:val="1"/>
        </w:rPr>
        <w:t>r</w:t>
      </w:r>
      <w:r w:rsidRPr="00962821">
        <w:rPr>
          <w:spacing w:val="3"/>
        </w:rPr>
        <w:t>f</w:t>
      </w:r>
      <w:r w:rsidRPr="00962821">
        <w:t>ul c</w:t>
      </w:r>
      <w:r w:rsidRPr="00962821">
        <w:rPr>
          <w:spacing w:val="-3"/>
        </w:rPr>
        <w:t>o</w:t>
      </w:r>
      <w:r w:rsidRPr="00962821">
        <w:rPr>
          <w:spacing w:val="1"/>
        </w:rPr>
        <w:t>m</w:t>
      </w:r>
      <w:r w:rsidRPr="00962821">
        <w:t>pu</w:t>
      </w:r>
      <w:r w:rsidRPr="00962821">
        <w:rPr>
          <w:spacing w:val="1"/>
        </w:rPr>
        <w:t>t</w:t>
      </w:r>
      <w:r w:rsidRPr="00962821">
        <w:rPr>
          <w:spacing w:val="-3"/>
        </w:rPr>
        <w:t>e</w:t>
      </w:r>
      <w:r w:rsidRPr="00962821">
        <w:t xml:space="preserve">r </w:t>
      </w:r>
      <w:r w:rsidRPr="00962821">
        <w:rPr>
          <w:spacing w:val="1"/>
        </w:rPr>
        <w:t>t</w:t>
      </w:r>
      <w:r w:rsidRPr="00962821">
        <w:t>o</w:t>
      </w:r>
      <w:r w:rsidR="001E779B">
        <w:t xml:space="preserve"> </w:t>
      </w:r>
      <w:r w:rsidRPr="00962821">
        <w:t>e</w:t>
      </w:r>
      <w:r w:rsidRPr="00962821">
        <w:rPr>
          <w:spacing w:val="-3"/>
        </w:rPr>
        <w:t>n</w:t>
      </w:r>
      <w:r w:rsidRPr="00962821">
        <w:t>su</w:t>
      </w:r>
      <w:r w:rsidRPr="00962821">
        <w:rPr>
          <w:spacing w:val="1"/>
        </w:rPr>
        <w:t>r</w:t>
      </w:r>
      <w:r w:rsidRPr="00962821">
        <w:t>e</w:t>
      </w:r>
      <w:r w:rsidR="001E779B">
        <w:t xml:space="preserve"> </w:t>
      </w:r>
      <w:r w:rsidRPr="00962821">
        <w:rPr>
          <w:spacing w:val="1"/>
        </w:rPr>
        <w:t>t</w:t>
      </w:r>
      <w:r w:rsidRPr="00962821">
        <w:t>hey</w:t>
      </w:r>
      <w:r w:rsidR="001E779B">
        <w:t xml:space="preserve"> </w:t>
      </w:r>
      <w:r w:rsidRPr="00962821">
        <w:rPr>
          <w:spacing w:val="2"/>
        </w:rPr>
        <w:t>g</w:t>
      </w:r>
      <w:r w:rsidRPr="00962821">
        <w:rPr>
          <w:spacing w:val="-3"/>
        </w:rPr>
        <w:t>e</w:t>
      </w:r>
      <w:r w:rsidRPr="00962821">
        <w:t xml:space="preserve">t </w:t>
      </w:r>
      <w:r w:rsidRPr="00962821">
        <w:rPr>
          <w:spacing w:val="1"/>
        </w:rPr>
        <w:t>t</w:t>
      </w:r>
      <w:r w:rsidRPr="00962821">
        <w:t>he</w:t>
      </w:r>
      <w:r w:rsidR="001E779B">
        <w:t xml:space="preserve"> </w:t>
      </w:r>
      <w:r w:rsidRPr="00962821">
        <w:rPr>
          <w:spacing w:val="1"/>
        </w:rPr>
        <w:t>r</w:t>
      </w:r>
      <w:r w:rsidRPr="00962821">
        <w:t>esu</w:t>
      </w:r>
      <w:r w:rsidRPr="00962821">
        <w:rPr>
          <w:spacing w:val="-1"/>
        </w:rPr>
        <w:t>lt</w:t>
      </w:r>
      <w:r w:rsidRPr="00962821">
        <w:t>s</w:t>
      </w:r>
      <w:r w:rsidR="001E779B">
        <w:t xml:space="preserve"> </w:t>
      </w:r>
      <w:r w:rsidRPr="00962821">
        <w:rPr>
          <w:spacing w:val="1"/>
        </w:rPr>
        <w:t>t</w:t>
      </w:r>
      <w:r w:rsidRPr="00962821">
        <w:t>hey</w:t>
      </w:r>
      <w:r w:rsidR="001E779B">
        <w:t xml:space="preserve"> </w:t>
      </w:r>
      <w:r w:rsidRPr="00962821">
        <w:rPr>
          <w:spacing w:val="-3"/>
        </w:rPr>
        <w:t>w</w:t>
      </w:r>
      <w:r w:rsidRPr="00962821">
        <w:t>an</w:t>
      </w:r>
      <w:r w:rsidRPr="00962821">
        <w:rPr>
          <w:spacing w:val="1"/>
        </w:rPr>
        <w:t>t</w:t>
      </w:r>
      <w:r w:rsidRPr="00962821">
        <w:t xml:space="preserve">. </w:t>
      </w:r>
      <w:r w:rsidRPr="00962821">
        <w:rPr>
          <w:spacing w:val="2"/>
        </w:rPr>
        <w:t>T</w:t>
      </w:r>
      <w:r w:rsidRPr="00962821">
        <w:t>he</w:t>
      </w:r>
      <w:r w:rsidRPr="00962821">
        <w:rPr>
          <w:spacing w:val="1"/>
        </w:rPr>
        <w:t>r</w:t>
      </w:r>
      <w:r w:rsidRPr="00962821">
        <w:rPr>
          <w:spacing w:val="-3"/>
        </w:rPr>
        <w:t>e</w:t>
      </w:r>
      <w:r w:rsidRPr="00962821">
        <w:rPr>
          <w:spacing w:val="1"/>
        </w:rPr>
        <w:t>f</w:t>
      </w:r>
      <w:r w:rsidRPr="00962821">
        <w:t>o</w:t>
      </w:r>
      <w:r w:rsidRPr="00962821">
        <w:rPr>
          <w:spacing w:val="1"/>
        </w:rPr>
        <w:t>r</w:t>
      </w:r>
      <w:r w:rsidRPr="00962821">
        <w:rPr>
          <w:spacing w:val="-3"/>
        </w:rPr>
        <w:t>e</w:t>
      </w:r>
      <w:r w:rsidRPr="00962821">
        <w:t>,</w:t>
      </w:r>
      <w:r w:rsidR="001E779B">
        <w:t xml:space="preserve"> </w:t>
      </w:r>
      <w:r w:rsidRPr="00962821">
        <w:t>d</w:t>
      </w:r>
      <w:r w:rsidRPr="00962821">
        <w:rPr>
          <w:spacing w:val="-3"/>
        </w:rPr>
        <w:t>e</w:t>
      </w:r>
      <w:r w:rsidRPr="00962821">
        <w:rPr>
          <w:spacing w:val="-2"/>
        </w:rPr>
        <w:t>v</w:t>
      </w:r>
      <w:r w:rsidRPr="00962821">
        <w:t>e</w:t>
      </w:r>
      <w:r w:rsidRPr="00962821">
        <w:rPr>
          <w:spacing w:val="-1"/>
        </w:rPr>
        <w:t>l</w:t>
      </w:r>
      <w:r w:rsidRPr="00962821">
        <w:t>op</w:t>
      </w:r>
      <w:r w:rsidRPr="00962821">
        <w:rPr>
          <w:spacing w:val="1"/>
        </w:rPr>
        <w:t>m</w:t>
      </w:r>
      <w:r w:rsidRPr="00962821">
        <w:t>ent</w:t>
      </w:r>
      <w:r w:rsidR="001E779B">
        <w:t xml:space="preserve"> </w:t>
      </w:r>
      <w:r w:rsidRPr="00962821">
        <w:rPr>
          <w:spacing w:val="-3"/>
        </w:rPr>
        <w:t>o</w:t>
      </w:r>
      <w:r w:rsidRPr="00962821">
        <w:t>f</w:t>
      </w:r>
      <w:r w:rsidR="001E779B">
        <w:t xml:space="preserve"> </w:t>
      </w:r>
      <w:r w:rsidRPr="00962821">
        <w:rPr>
          <w:spacing w:val="1"/>
        </w:rPr>
        <w:t>t</w:t>
      </w:r>
      <w:r w:rsidRPr="00962821">
        <w:t xml:space="preserve">he </w:t>
      </w:r>
      <w:r w:rsidRPr="00962821">
        <w:rPr>
          <w:spacing w:val="1"/>
        </w:rPr>
        <w:t>O</w:t>
      </w:r>
      <w:r w:rsidRPr="00962821">
        <w:t>pen</w:t>
      </w:r>
      <w:r w:rsidR="001E779B">
        <w:t xml:space="preserve"> </w:t>
      </w:r>
      <w:r w:rsidRPr="00962821">
        <w:rPr>
          <w:spacing w:val="-1"/>
        </w:rPr>
        <w:t>R</w:t>
      </w:r>
      <w:r w:rsidRPr="00962821">
        <w:t>a</w:t>
      </w:r>
      <w:r w:rsidRPr="00962821">
        <w:rPr>
          <w:spacing w:val="-1"/>
        </w:rPr>
        <w:t>il</w:t>
      </w:r>
      <w:r w:rsidRPr="00962821">
        <w:t>s</w:t>
      </w:r>
      <w:r w:rsidR="001E779B">
        <w:t xml:space="preserve"> </w:t>
      </w:r>
      <w:r w:rsidRPr="00962821">
        <w:t>s</w:t>
      </w:r>
      <w:r w:rsidRPr="00962821">
        <w:rPr>
          <w:spacing w:val="-3"/>
        </w:rPr>
        <w:t>o</w:t>
      </w:r>
      <w:r w:rsidRPr="00962821">
        <w:rPr>
          <w:spacing w:val="1"/>
        </w:rPr>
        <w:t>ft</w:t>
      </w:r>
      <w:r w:rsidRPr="00962821">
        <w:rPr>
          <w:spacing w:val="-3"/>
        </w:rPr>
        <w:t>w</w:t>
      </w:r>
      <w:r w:rsidRPr="00962821">
        <w:t>a</w:t>
      </w:r>
      <w:r w:rsidRPr="00962821">
        <w:rPr>
          <w:spacing w:val="1"/>
        </w:rPr>
        <w:t>r</w:t>
      </w:r>
      <w:r w:rsidRPr="00962821">
        <w:t>e</w:t>
      </w:r>
      <w:r w:rsidR="001E779B">
        <w:t xml:space="preserve"> </w:t>
      </w:r>
      <w:r w:rsidRPr="00962821">
        <w:rPr>
          <w:spacing w:val="-3"/>
        </w:rPr>
        <w:t>w</w:t>
      </w:r>
      <w:r w:rsidRPr="00962821">
        <w:rPr>
          <w:spacing w:val="-1"/>
        </w:rPr>
        <w:t>il</w:t>
      </w:r>
      <w:r w:rsidRPr="00962821">
        <w:t>l</w:t>
      </w:r>
      <w:r w:rsidR="001E779B">
        <w:t xml:space="preserve"> </w:t>
      </w:r>
      <w:r w:rsidRPr="00962821">
        <w:t>be</w:t>
      </w:r>
      <w:r w:rsidR="001E779B">
        <w:t xml:space="preserve"> </w:t>
      </w:r>
      <w:r w:rsidRPr="00962821">
        <w:rPr>
          <w:spacing w:val="3"/>
        </w:rPr>
        <w:t>f</w:t>
      </w:r>
      <w:r w:rsidRPr="00962821">
        <w:t>ocused</w:t>
      </w:r>
      <w:r w:rsidR="001E779B">
        <w:t xml:space="preserve"> </w:t>
      </w:r>
      <w:r w:rsidRPr="00962821">
        <w:t>on</w:t>
      </w:r>
      <w:r w:rsidR="001E779B">
        <w:t xml:space="preserve"> </w:t>
      </w:r>
      <w:r w:rsidRPr="00962821">
        <w:t>op</w:t>
      </w:r>
      <w:r w:rsidRPr="00962821">
        <w:rPr>
          <w:spacing w:val="1"/>
        </w:rPr>
        <w:t>t</w:t>
      </w:r>
      <w:r w:rsidRPr="00962821">
        <w:rPr>
          <w:spacing w:val="-1"/>
        </w:rPr>
        <w:t>i</w:t>
      </w:r>
      <w:r w:rsidRPr="00962821">
        <w:rPr>
          <w:spacing w:val="1"/>
        </w:rPr>
        <w:t>m</w:t>
      </w:r>
      <w:r w:rsidRPr="00962821">
        <w:rPr>
          <w:spacing w:val="-1"/>
        </w:rPr>
        <w:t>i</w:t>
      </w:r>
      <w:r w:rsidRPr="00962821">
        <w:rPr>
          <w:spacing w:val="-2"/>
        </w:rPr>
        <w:t>z</w:t>
      </w:r>
      <w:r w:rsidRPr="00962821">
        <w:rPr>
          <w:spacing w:val="-1"/>
        </w:rPr>
        <w:t>i</w:t>
      </w:r>
      <w:r w:rsidRPr="00962821">
        <w:t>ng</w:t>
      </w:r>
      <w:r w:rsidR="001E779B">
        <w:t xml:space="preserve"> </w:t>
      </w:r>
      <w:r w:rsidRPr="00962821">
        <w:rPr>
          <w:spacing w:val="-1"/>
        </w:rPr>
        <w:t>i</w:t>
      </w:r>
      <w:r w:rsidRPr="00962821">
        <w:rPr>
          <w:spacing w:val="1"/>
        </w:rPr>
        <w:t>t</w:t>
      </w:r>
      <w:r w:rsidRPr="00962821">
        <w:t>s</w:t>
      </w:r>
      <w:r w:rsidR="001E779B">
        <w:t xml:space="preserve"> </w:t>
      </w:r>
      <w:r w:rsidRPr="00962821">
        <w:t>p</w:t>
      </w:r>
      <w:r w:rsidRPr="00962821">
        <w:rPr>
          <w:spacing w:val="-2"/>
        </w:rPr>
        <w:t>er</w:t>
      </w:r>
      <w:r w:rsidRPr="00962821">
        <w:rPr>
          <w:spacing w:val="3"/>
        </w:rPr>
        <w:t>f</w:t>
      </w:r>
      <w:r w:rsidRPr="00962821">
        <w:rPr>
          <w:spacing w:val="-3"/>
        </w:rPr>
        <w:t>o</w:t>
      </w:r>
      <w:r w:rsidRPr="00962821">
        <w:rPr>
          <w:spacing w:val="-2"/>
        </w:rPr>
        <w:t>r</w:t>
      </w:r>
      <w:r w:rsidRPr="00962821">
        <w:rPr>
          <w:spacing w:val="1"/>
        </w:rPr>
        <w:t>m</w:t>
      </w:r>
      <w:r w:rsidRPr="00962821">
        <w:t>ance</w:t>
      </w:r>
      <w:r w:rsidR="001E779B">
        <w:t xml:space="preserve"> </w:t>
      </w:r>
      <w:r w:rsidRPr="00962821">
        <w:t>on</w:t>
      </w:r>
      <w:r w:rsidR="001E779B">
        <w:t xml:space="preserve"> </w:t>
      </w:r>
      <w:r w:rsidRPr="00962821">
        <w:rPr>
          <w:spacing w:val="1"/>
        </w:rPr>
        <w:t>m</w:t>
      </w:r>
      <w:r w:rsidRPr="00962821">
        <w:t>u</w:t>
      </w:r>
      <w:r w:rsidRPr="00962821">
        <w:rPr>
          <w:spacing w:val="-3"/>
        </w:rPr>
        <w:t>l</w:t>
      </w:r>
      <w:r w:rsidRPr="00962821">
        <w:rPr>
          <w:spacing w:val="1"/>
        </w:rPr>
        <w:t>t</w:t>
      </w:r>
      <w:r w:rsidRPr="00962821">
        <w:rPr>
          <w:spacing w:val="-1"/>
        </w:rPr>
        <w:t>i</w:t>
      </w:r>
      <w:r w:rsidRPr="00962821">
        <w:rPr>
          <w:spacing w:val="1"/>
        </w:rPr>
        <w:t>-</w:t>
      </w:r>
      <w:r w:rsidRPr="00962821">
        <w:t>co</w:t>
      </w:r>
      <w:r w:rsidRPr="00962821">
        <w:rPr>
          <w:spacing w:val="1"/>
        </w:rPr>
        <w:t>r</w:t>
      </w:r>
      <w:r w:rsidRPr="00962821">
        <w:t>e</w:t>
      </w:r>
      <w:r w:rsidRPr="00962821">
        <w:rPr>
          <w:spacing w:val="-1"/>
        </w:rPr>
        <w:t xml:space="preserve"> CP</w:t>
      </w:r>
      <w:r w:rsidRPr="00962821">
        <w:t>U s</w:t>
      </w:r>
      <w:r w:rsidRPr="00962821">
        <w:rPr>
          <w:spacing w:val="-2"/>
        </w:rPr>
        <w:t>y</w:t>
      </w:r>
      <w:r w:rsidRPr="00962821">
        <w:t>s</w:t>
      </w:r>
      <w:r w:rsidRPr="00962821">
        <w:rPr>
          <w:spacing w:val="1"/>
        </w:rPr>
        <w:t>t</w:t>
      </w:r>
      <w:r w:rsidRPr="00962821">
        <w:t>e</w:t>
      </w:r>
      <w:r w:rsidRPr="00962821">
        <w:rPr>
          <w:spacing w:val="1"/>
        </w:rPr>
        <w:t>m</w:t>
      </w:r>
      <w:r w:rsidRPr="00962821">
        <w:t xml:space="preserve">s </w:t>
      </w:r>
      <w:r w:rsidRPr="00962821">
        <w:rPr>
          <w:spacing w:val="-1"/>
        </w:rPr>
        <w:t>wi</w:t>
      </w:r>
      <w:r w:rsidRPr="00962821">
        <w:rPr>
          <w:spacing w:val="1"/>
        </w:rPr>
        <w:t>t</w:t>
      </w:r>
      <w:r w:rsidRPr="00962821">
        <w:t>h</w:t>
      </w:r>
      <w:r w:rsidRPr="00962821">
        <w:rPr>
          <w:spacing w:val="1"/>
        </w:rPr>
        <w:t xml:space="preserve"> m</w:t>
      </w:r>
      <w:r w:rsidRPr="00962821">
        <w:rPr>
          <w:spacing w:val="-1"/>
        </w:rPr>
        <w:t>i</w:t>
      </w:r>
      <w:r w:rsidRPr="00962821">
        <w:t>d</w:t>
      </w:r>
      <w:r w:rsidRPr="00962821">
        <w:rPr>
          <w:spacing w:val="-2"/>
        </w:rPr>
        <w:t>-</w:t>
      </w:r>
      <w:r w:rsidRPr="00962821">
        <w:rPr>
          <w:spacing w:val="1"/>
        </w:rPr>
        <w:t>t</w:t>
      </w:r>
      <w:r w:rsidRPr="00962821">
        <w:t>o</w:t>
      </w:r>
      <w:r w:rsidRPr="00962821">
        <w:rPr>
          <w:spacing w:val="1"/>
        </w:rPr>
        <w:t>-</w:t>
      </w:r>
      <w:r w:rsidRPr="00962821">
        <w:t>h</w:t>
      </w:r>
      <w:r w:rsidRPr="00962821">
        <w:rPr>
          <w:spacing w:val="-3"/>
        </w:rPr>
        <w:t>i</w:t>
      </w:r>
      <w:r w:rsidRPr="00962821">
        <w:rPr>
          <w:spacing w:val="2"/>
        </w:rPr>
        <w:t>g</w:t>
      </w:r>
      <w:r w:rsidRPr="00962821">
        <w:t>h</w:t>
      </w:r>
      <w:r w:rsidR="001E779B">
        <w:t xml:space="preserve"> </w:t>
      </w:r>
      <w:r w:rsidRPr="00962821">
        <w:t>end</w:t>
      </w:r>
      <w:r w:rsidR="001E779B">
        <w:t xml:space="preserve"> </w:t>
      </w:r>
      <w:r w:rsidRPr="00962821">
        <w:t>g</w:t>
      </w:r>
      <w:r w:rsidRPr="00962821">
        <w:rPr>
          <w:spacing w:val="1"/>
        </w:rPr>
        <w:t>r</w:t>
      </w:r>
      <w:r w:rsidRPr="00962821">
        <w:rPr>
          <w:spacing w:val="-3"/>
        </w:rPr>
        <w:t>a</w:t>
      </w:r>
      <w:r w:rsidRPr="00962821">
        <w:t>ph</w:t>
      </w:r>
      <w:r w:rsidRPr="00962821">
        <w:rPr>
          <w:spacing w:val="-1"/>
        </w:rPr>
        <w:t>i</w:t>
      </w:r>
      <w:r w:rsidRPr="00962821">
        <w:t>cs</w:t>
      </w:r>
      <w:r w:rsidR="001E779B">
        <w:t xml:space="preserve"> </w:t>
      </w:r>
      <w:r w:rsidRPr="00962821">
        <w:t>ca</w:t>
      </w:r>
      <w:r w:rsidRPr="00962821">
        <w:rPr>
          <w:spacing w:val="1"/>
        </w:rPr>
        <w:t>r</w:t>
      </w:r>
      <w:r w:rsidRPr="00962821">
        <w:t>d</w:t>
      </w:r>
      <w:r w:rsidRPr="00962821">
        <w:rPr>
          <w:spacing w:val="-2"/>
        </w:rPr>
        <w:t>s</w:t>
      </w:r>
      <w:r w:rsidRPr="00962821">
        <w:t xml:space="preserve">. </w:t>
      </w:r>
      <w:r w:rsidRPr="00962821">
        <w:rPr>
          <w:spacing w:val="-1"/>
        </w:rPr>
        <w:t>I</w:t>
      </w:r>
      <w:r w:rsidRPr="00962821">
        <w:t xml:space="preserve">t </w:t>
      </w:r>
      <w:r w:rsidRPr="00962821">
        <w:rPr>
          <w:spacing w:val="-3"/>
        </w:rPr>
        <w:t>w</w:t>
      </w:r>
      <w:r w:rsidRPr="00962821">
        <w:t>ou</w:t>
      </w:r>
      <w:r w:rsidRPr="00962821">
        <w:rPr>
          <w:spacing w:val="-1"/>
        </w:rPr>
        <w:t>l</w:t>
      </w:r>
      <w:r w:rsidRPr="00962821">
        <w:t>d</w:t>
      </w:r>
      <w:r w:rsidR="001E779B">
        <w:t xml:space="preserve"> </w:t>
      </w:r>
      <w:r w:rsidRPr="00962821">
        <w:t>be</w:t>
      </w:r>
      <w:r w:rsidR="001E779B">
        <w:t xml:space="preserve"> </w:t>
      </w:r>
      <w:r w:rsidRPr="00962821">
        <w:t>n</w:t>
      </w:r>
      <w:r w:rsidRPr="00962821">
        <w:rPr>
          <w:spacing w:val="-1"/>
        </w:rPr>
        <w:t>i</w:t>
      </w:r>
      <w:r w:rsidRPr="00962821">
        <w:t>ce</w:t>
      </w:r>
      <w:r w:rsidR="001E779B">
        <w:t xml:space="preserve"> </w:t>
      </w:r>
      <w:r w:rsidRPr="00962821">
        <w:rPr>
          <w:spacing w:val="1"/>
        </w:rPr>
        <w:t>t</w:t>
      </w:r>
      <w:r w:rsidRPr="00962821">
        <w:t>o</w:t>
      </w:r>
      <w:r w:rsidR="001E779B">
        <w:t xml:space="preserve"> </w:t>
      </w:r>
      <w:r w:rsidRPr="00962821">
        <w:t>suppo</w:t>
      </w:r>
      <w:r w:rsidRPr="00962821">
        <w:rPr>
          <w:spacing w:val="-2"/>
        </w:rPr>
        <w:t>r</w:t>
      </w:r>
      <w:r w:rsidRPr="00962821">
        <w:t xml:space="preserve">t </w:t>
      </w:r>
      <w:r w:rsidRPr="00962821">
        <w:rPr>
          <w:spacing w:val="1"/>
        </w:rPr>
        <w:t>t</w:t>
      </w:r>
      <w:r w:rsidRPr="00962821">
        <w:t>he</w:t>
      </w:r>
      <w:r w:rsidR="001E779B">
        <w:t xml:space="preserve"> </w:t>
      </w:r>
      <w:r w:rsidRPr="00962821">
        <w:rPr>
          <w:spacing w:val="-1"/>
        </w:rPr>
        <w:t>l</w:t>
      </w:r>
      <w:r w:rsidRPr="00962821">
        <w:t>ess</w:t>
      </w:r>
      <w:r w:rsidR="001E779B">
        <w:t xml:space="preserve"> </w:t>
      </w:r>
      <w:r w:rsidRPr="00962821">
        <w:rPr>
          <w:spacing w:val="-3"/>
        </w:rPr>
        <w:t>p</w:t>
      </w:r>
      <w:r w:rsidRPr="00962821">
        <w:t>o</w:t>
      </w:r>
      <w:r w:rsidRPr="00962821">
        <w:rPr>
          <w:spacing w:val="-3"/>
        </w:rPr>
        <w:t>w</w:t>
      </w:r>
      <w:r w:rsidRPr="00962821">
        <w:t>e</w:t>
      </w:r>
      <w:r w:rsidRPr="00962821">
        <w:rPr>
          <w:spacing w:val="1"/>
        </w:rPr>
        <w:t>r</w:t>
      </w:r>
      <w:r w:rsidRPr="00962821">
        <w:rPr>
          <w:spacing w:val="3"/>
        </w:rPr>
        <w:t>f</w:t>
      </w:r>
      <w:r w:rsidRPr="00962821">
        <w:t>ul c</w:t>
      </w:r>
      <w:r w:rsidRPr="00962821">
        <w:rPr>
          <w:spacing w:val="-3"/>
        </w:rPr>
        <w:t>o</w:t>
      </w:r>
      <w:r w:rsidRPr="00962821">
        <w:rPr>
          <w:spacing w:val="1"/>
        </w:rPr>
        <w:t>m</w:t>
      </w:r>
      <w:r w:rsidRPr="00962821">
        <w:t>pu</w:t>
      </w:r>
      <w:r w:rsidRPr="00962821">
        <w:rPr>
          <w:spacing w:val="1"/>
        </w:rPr>
        <w:t>t</w:t>
      </w:r>
      <w:r w:rsidRPr="00962821">
        <w:rPr>
          <w:spacing w:val="-3"/>
        </w:rPr>
        <w:t>e</w:t>
      </w:r>
      <w:r w:rsidRPr="00962821">
        <w:rPr>
          <w:spacing w:val="1"/>
        </w:rPr>
        <w:t>r</w:t>
      </w:r>
      <w:r w:rsidRPr="00962821">
        <w:rPr>
          <w:spacing w:val="-2"/>
        </w:rPr>
        <w:t>s</w:t>
      </w:r>
      <w:r w:rsidRPr="00962821">
        <w:t>, and</w:t>
      </w:r>
      <w:r w:rsidR="001E779B">
        <w:t xml:space="preserve"> </w:t>
      </w:r>
      <w:r w:rsidRPr="00962821">
        <w:rPr>
          <w:spacing w:val="-1"/>
        </w:rPr>
        <w:t>i</w:t>
      </w:r>
      <w:r w:rsidRPr="00962821">
        <w:rPr>
          <w:spacing w:val="1"/>
        </w:rPr>
        <w:t>t</w:t>
      </w:r>
      <w:r w:rsidRPr="00962821">
        <w:rPr>
          <w:spacing w:val="-1"/>
        </w:rPr>
        <w:t>’</w:t>
      </w:r>
      <w:r w:rsidRPr="00962821">
        <w:t>s</w:t>
      </w:r>
      <w:r w:rsidR="001E779B">
        <w:t xml:space="preserve"> </w:t>
      </w:r>
      <w:r w:rsidRPr="00962821">
        <w:rPr>
          <w:spacing w:val="1"/>
        </w:rPr>
        <w:t>t</w:t>
      </w:r>
      <w:r w:rsidRPr="00962821">
        <w:t>echn</w:t>
      </w:r>
      <w:r w:rsidRPr="00962821">
        <w:rPr>
          <w:spacing w:val="-1"/>
        </w:rPr>
        <w:t>i</w:t>
      </w:r>
      <w:r w:rsidRPr="00962821">
        <w:t>ca</w:t>
      </w:r>
      <w:r w:rsidRPr="00962821">
        <w:rPr>
          <w:spacing w:val="-1"/>
        </w:rPr>
        <w:t>ll</w:t>
      </w:r>
      <w:r w:rsidRPr="00962821">
        <w:t>y</w:t>
      </w:r>
      <w:r w:rsidR="001E779B">
        <w:t xml:space="preserve"> </w:t>
      </w:r>
      <w:r w:rsidRPr="00962821">
        <w:t>poss</w:t>
      </w:r>
      <w:r w:rsidRPr="00962821">
        <w:rPr>
          <w:spacing w:val="-1"/>
        </w:rPr>
        <w:t>i</w:t>
      </w:r>
      <w:r w:rsidRPr="00962821">
        <w:t>b</w:t>
      </w:r>
      <w:r w:rsidRPr="00962821">
        <w:rPr>
          <w:spacing w:val="-1"/>
        </w:rPr>
        <w:t>l</w:t>
      </w:r>
      <w:r w:rsidRPr="00962821">
        <w:t>e</w:t>
      </w:r>
      <w:r w:rsidRPr="00962821">
        <w:rPr>
          <w:spacing w:val="1"/>
        </w:rPr>
        <w:t xml:space="preserve"> t</w:t>
      </w:r>
      <w:r w:rsidRPr="00962821">
        <w:t>o</w:t>
      </w:r>
      <w:r w:rsidR="001E779B">
        <w:t xml:space="preserve"> </w:t>
      </w:r>
      <w:r w:rsidRPr="00962821">
        <w:t>do</w:t>
      </w:r>
      <w:r w:rsidR="001E779B">
        <w:t xml:space="preserve"> </w:t>
      </w:r>
      <w:r w:rsidRPr="00962821">
        <w:t>s</w:t>
      </w:r>
      <w:r w:rsidRPr="00962821">
        <w:rPr>
          <w:spacing w:val="-3"/>
        </w:rPr>
        <w:t>o</w:t>
      </w:r>
      <w:r w:rsidR="005947D5">
        <w:t xml:space="preserve"> </w:t>
      </w:r>
      <w:r w:rsidRPr="00962821">
        <w:t>b</w:t>
      </w:r>
      <w:r w:rsidRPr="00962821">
        <w:rPr>
          <w:spacing w:val="-3"/>
        </w:rPr>
        <w:t>u</w:t>
      </w:r>
      <w:r w:rsidRPr="00962821">
        <w:t>t</w:t>
      </w:r>
      <w:r w:rsidR="005947D5">
        <w:t>,</w:t>
      </w:r>
      <w:r w:rsidR="001E779B">
        <w:t xml:space="preserve"> </w:t>
      </w:r>
      <w:r w:rsidRPr="00962821">
        <w:rPr>
          <w:spacing w:val="-3"/>
        </w:rPr>
        <w:t>w</w:t>
      </w:r>
      <w:r w:rsidRPr="00962821">
        <w:rPr>
          <w:spacing w:val="-1"/>
        </w:rPr>
        <w:t>i</w:t>
      </w:r>
      <w:r w:rsidRPr="00962821">
        <w:rPr>
          <w:spacing w:val="1"/>
        </w:rPr>
        <w:t>t</w:t>
      </w:r>
      <w:r w:rsidRPr="00962821">
        <w:t>h</w:t>
      </w:r>
      <w:r w:rsidR="001E779B">
        <w:t xml:space="preserve"> </w:t>
      </w:r>
      <w:r w:rsidRPr="00962821">
        <w:rPr>
          <w:spacing w:val="-1"/>
        </w:rPr>
        <w:t>li</w:t>
      </w:r>
      <w:r w:rsidRPr="00962821">
        <w:rPr>
          <w:spacing w:val="1"/>
        </w:rPr>
        <w:t>m</w:t>
      </w:r>
      <w:r w:rsidRPr="00962821">
        <w:rPr>
          <w:spacing w:val="-1"/>
        </w:rPr>
        <w:t>i</w:t>
      </w:r>
      <w:r w:rsidRPr="00962821">
        <w:rPr>
          <w:spacing w:val="1"/>
        </w:rPr>
        <w:t>t</w:t>
      </w:r>
      <w:r w:rsidRPr="00962821">
        <w:t>ed</w:t>
      </w:r>
      <w:r w:rsidR="001E779B">
        <w:t xml:space="preserve"> </w:t>
      </w:r>
      <w:r w:rsidRPr="00962821">
        <w:rPr>
          <w:spacing w:val="1"/>
        </w:rPr>
        <w:t>r</w:t>
      </w:r>
      <w:r w:rsidRPr="00962821">
        <w:t>esou</w:t>
      </w:r>
      <w:r w:rsidRPr="00962821">
        <w:rPr>
          <w:spacing w:val="1"/>
        </w:rPr>
        <w:t>r</w:t>
      </w:r>
      <w:r w:rsidRPr="00962821">
        <w:t>c</w:t>
      </w:r>
      <w:r w:rsidRPr="00962821">
        <w:rPr>
          <w:spacing w:val="-3"/>
        </w:rPr>
        <w:t>e</w:t>
      </w:r>
      <w:r w:rsidRPr="00962821">
        <w:t xml:space="preserve">s, </w:t>
      </w:r>
      <w:r w:rsidRPr="00962821">
        <w:rPr>
          <w:spacing w:val="1"/>
        </w:rPr>
        <w:t>t</w:t>
      </w:r>
      <w:r w:rsidRPr="00962821">
        <w:t>he</w:t>
      </w:r>
      <w:r w:rsidR="001E779B">
        <w:t xml:space="preserve"> </w:t>
      </w:r>
      <w:r w:rsidRPr="00962821">
        <w:rPr>
          <w:spacing w:val="1"/>
        </w:rPr>
        <w:t>O</w:t>
      </w:r>
      <w:r w:rsidRPr="00962821">
        <w:t>pen</w:t>
      </w:r>
      <w:r w:rsidR="001E779B">
        <w:t xml:space="preserve"> </w:t>
      </w:r>
      <w:r w:rsidRPr="00962821">
        <w:rPr>
          <w:spacing w:val="-1"/>
        </w:rPr>
        <w:t>R</w:t>
      </w:r>
      <w:r w:rsidRPr="00962821">
        <w:t>a</w:t>
      </w:r>
      <w:r w:rsidRPr="00962821">
        <w:rPr>
          <w:spacing w:val="-1"/>
        </w:rPr>
        <w:t>il</w:t>
      </w:r>
      <w:r w:rsidRPr="00962821">
        <w:t>s</w:t>
      </w:r>
      <w:r w:rsidR="005947D5">
        <w:t xml:space="preserve"> </w:t>
      </w:r>
      <w:r w:rsidRPr="00962821">
        <w:t>de</w:t>
      </w:r>
      <w:r w:rsidRPr="00962821">
        <w:rPr>
          <w:spacing w:val="-2"/>
        </w:rPr>
        <w:t>v</w:t>
      </w:r>
      <w:r w:rsidRPr="00962821">
        <w:t>e</w:t>
      </w:r>
      <w:r w:rsidRPr="00962821">
        <w:rPr>
          <w:spacing w:val="-1"/>
        </w:rPr>
        <w:t>l</w:t>
      </w:r>
      <w:r w:rsidRPr="00962821">
        <w:t>op</w:t>
      </w:r>
      <w:r w:rsidRPr="00962821">
        <w:rPr>
          <w:spacing w:val="1"/>
        </w:rPr>
        <w:t>m</w:t>
      </w:r>
      <w:r w:rsidRPr="00962821">
        <w:t xml:space="preserve">ent </w:t>
      </w:r>
      <w:r w:rsidRPr="00962821">
        <w:rPr>
          <w:spacing w:val="1"/>
        </w:rPr>
        <w:t>t</w:t>
      </w:r>
      <w:r w:rsidRPr="00962821">
        <w:t>eam ass</w:t>
      </w:r>
      <w:r w:rsidRPr="00962821">
        <w:rPr>
          <w:spacing w:val="-3"/>
        </w:rPr>
        <w:t>i</w:t>
      </w:r>
      <w:r w:rsidRPr="00962821">
        <w:rPr>
          <w:spacing w:val="2"/>
        </w:rPr>
        <w:t>g</w:t>
      </w:r>
      <w:r w:rsidRPr="00962821">
        <w:t>ns</w:t>
      </w:r>
      <w:r w:rsidR="005947D5">
        <w:t xml:space="preserve"> </w:t>
      </w:r>
      <w:r w:rsidRPr="00962821">
        <w:t>a</w:t>
      </w:r>
      <w:r w:rsidRPr="00962821">
        <w:rPr>
          <w:spacing w:val="-1"/>
        </w:rPr>
        <w:t xml:space="preserve"> l</w:t>
      </w:r>
      <w:r w:rsidRPr="00962821">
        <w:t>o</w:t>
      </w:r>
      <w:r w:rsidRPr="00962821">
        <w:rPr>
          <w:spacing w:val="-3"/>
        </w:rPr>
        <w:t>w</w:t>
      </w:r>
      <w:r w:rsidRPr="00962821">
        <w:t>er</w:t>
      </w:r>
      <w:r w:rsidR="005947D5">
        <w:t xml:space="preserve"> </w:t>
      </w:r>
      <w:r w:rsidRPr="00962821">
        <w:t>p</w:t>
      </w:r>
      <w:r w:rsidRPr="00962821">
        <w:rPr>
          <w:spacing w:val="1"/>
        </w:rPr>
        <w:t>r</w:t>
      </w:r>
      <w:r w:rsidRPr="00962821">
        <w:rPr>
          <w:spacing w:val="-3"/>
        </w:rPr>
        <w:t>i</w:t>
      </w:r>
      <w:r w:rsidRPr="00962821">
        <w:t>o</w:t>
      </w:r>
      <w:r w:rsidRPr="00962821">
        <w:rPr>
          <w:spacing w:val="1"/>
        </w:rPr>
        <w:t>r</w:t>
      </w:r>
      <w:r w:rsidRPr="00962821">
        <w:rPr>
          <w:spacing w:val="-1"/>
        </w:rPr>
        <w:t>i</w:t>
      </w:r>
      <w:r w:rsidRPr="00962821">
        <w:rPr>
          <w:spacing w:val="1"/>
        </w:rPr>
        <w:t>t</w:t>
      </w:r>
      <w:r w:rsidRPr="00962821">
        <w:t>y</w:t>
      </w:r>
      <w:r w:rsidR="005947D5">
        <w:t xml:space="preserve"> </w:t>
      </w:r>
      <w:r w:rsidRPr="00962821">
        <w:rPr>
          <w:spacing w:val="1"/>
        </w:rPr>
        <w:t>t</w:t>
      </w:r>
      <w:r w:rsidRPr="00962821">
        <w:t>o</w:t>
      </w:r>
      <w:r w:rsidR="005947D5">
        <w:t xml:space="preserve"> </w:t>
      </w:r>
      <w:r w:rsidRPr="00962821">
        <w:rPr>
          <w:spacing w:val="1"/>
        </w:rPr>
        <w:t>t</w:t>
      </w:r>
      <w:r w:rsidRPr="00962821">
        <w:t>h</w:t>
      </w:r>
      <w:r w:rsidRPr="00962821">
        <w:rPr>
          <w:spacing w:val="-1"/>
        </w:rPr>
        <w:t>i</w:t>
      </w:r>
      <w:r w:rsidRPr="00962821">
        <w:t>s.</w:t>
      </w:r>
    </w:p>
    <w:p w:rsidR="009A3E20" w:rsidRPr="00962821" w:rsidRDefault="009A3E20" w:rsidP="002B6C1C">
      <w:pPr>
        <w:pStyle w:val="Heading1"/>
        <w:rPr>
          <w:color w:val="000000"/>
        </w:rPr>
      </w:pPr>
      <w:bookmarkStart w:id="5" w:name="_Toc113807550"/>
      <w:r w:rsidRPr="00962821">
        <w:lastRenderedPageBreak/>
        <w:t>I</w:t>
      </w:r>
      <w:r w:rsidRPr="00962821">
        <w:rPr>
          <w:spacing w:val="-1"/>
        </w:rPr>
        <w:t>n</w:t>
      </w:r>
      <w:r w:rsidRPr="00962821">
        <w:t>s</w:t>
      </w:r>
      <w:r w:rsidRPr="00962821">
        <w:rPr>
          <w:spacing w:val="-1"/>
        </w:rPr>
        <w:t>t</w:t>
      </w:r>
      <w:r w:rsidRPr="00962821">
        <w:t>all</w:t>
      </w:r>
      <w:r w:rsidRPr="00962821">
        <w:rPr>
          <w:spacing w:val="2"/>
        </w:rPr>
        <w:t>a</w:t>
      </w:r>
      <w:r w:rsidRPr="00962821">
        <w:rPr>
          <w:spacing w:val="-1"/>
        </w:rPr>
        <w:t>t</w:t>
      </w:r>
      <w:r w:rsidRPr="00962821">
        <w:t>i</w:t>
      </w:r>
      <w:r w:rsidRPr="00962821">
        <w:rPr>
          <w:spacing w:val="2"/>
        </w:rPr>
        <w:t>o</w:t>
      </w:r>
      <w:r w:rsidRPr="00962821">
        <w:t>n</w:t>
      </w:r>
      <w:r w:rsidR="005D73C7">
        <w:t xml:space="preserve"> </w:t>
      </w:r>
      <w:r w:rsidR="00B46417">
        <w:rPr>
          <w:spacing w:val="1"/>
        </w:rPr>
        <w:t>p</w:t>
      </w:r>
      <w:r w:rsidRPr="00962821">
        <w:rPr>
          <w:spacing w:val="1"/>
        </w:rPr>
        <w:t>r</w:t>
      </w:r>
      <w:r w:rsidRPr="00962821">
        <w:rPr>
          <w:spacing w:val="2"/>
        </w:rPr>
        <w:t>o</w:t>
      </w:r>
      <w:r w:rsidRPr="00962821">
        <w:t>ce</w:t>
      </w:r>
      <w:r w:rsidRPr="00962821">
        <w:rPr>
          <w:spacing w:val="-1"/>
        </w:rPr>
        <w:t>du</w:t>
      </w:r>
      <w:r w:rsidRPr="00962821">
        <w:rPr>
          <w:spacing w:val="1"/>
        </w:rPr>
        <w:t>r</w:t>
      </w:r>
      <w:r w:rsidRPr="00962821">
        <w:t>e</w:t>
      </w:r>
      <w:bookmarkEnd w:id="5"/>
    </w:p>
    <w:p w:rsidR="009A3E20" w:rsidRPr="00962821" w:rsidRDefault="009A3E20" w:rsidP="002B6C1C">
      <w:pPr>
        <w:pStyle w:val="Heading2"/>
        <w:rPr>
          <w:color w:val="000000"/>
          <w:spacing w:val="-1"/>
        </w:rPr>
      </w:pPr>
      <w:bookmarkStart w:id="6" w:name="_Toc113807551"/>
      <w:r w:rsidRPr="00962821">
        <w:t>Inst</w:t>
      </w:r>
      <w:r w:rsidRPr="00962821">
        <w:rPr>
          <w:spacing w:val="-3"/>
        </w:rPr>
        <w:t>a</w:t>
      </w:r>
      <w:r w:rsidRPr="00962821">
        <w:t>l</w:t>
      </w:r>
      <w:r w:rsidRPr="00962821">
        <w:rPr>
          <w:spacing w:val="-1"/>
        </w:rPr>
        <w:t>l</w:t>
      </w:r>
      <w:r w:rsidRPr="00962821">
        <w:t>ing</w:t>
      </w:r>
      <w:r w:rsidR="005947D5">
        <w:t xml:space="preserve"> </w:t>
      </w:r>
      <w:r w:rsidRPr="00962821">
        <w:t>O</w:t>
      </w:r>
      <w:r w:rsidR="00F35316" w:rsidRPr="00962821">
        <w:t>pen</w:t>
      </w:r>
      <w:r w:rsidRPr="00962821">
        <w:t xml:space="preserve"> R</w:t>
      </w:r>
      <w:r w:rsidR="00F35316" w:rsidRPr="00962821">
        <w:t>ails</w:t>
      </w:r>
      <w:r w:rsidR="005947D5">
        <w:t xml:space="preserve"> </w:t>
      </w:r>
      <w:r w:rsidRPr="00962821">
        <w:t>sof</w:t>
      </w:r>
      <w:r w:rsidRPr="00962821">
        <w:rPr>
          <w:spacing w:val="-4"/>
        </w:rPr>
        <w:t>t</w:t>
      </w:r>
      <w:r w:rsidRPr="00962821">
        <w:rPr>
          <w:spacing w:val="3"/>
        </w:rPr>
        <w:t>w</w:t>
      </w:r>
      <w:r w:rsidRPr="00962821">
        <w:t>are</w:t>
      </w:r>
      <w:bookmarkEnd w:id="6"/>
    </w:p>
    <w:p w:rsidR="005947D5" w:rsidRPr="00962821" w:rsidRDefault="009A3E20" w:rsidP="005947D5">
      <w:pPr>
        <w:rPr>
          <w:sz w:val="20"/>
          <w:szCs w:val="20"/>
        </w:rPr>
      </w:pPr>
      <w:r w:rsidRPr="00962821">
        <w:rPr>
          <w:spacing w:val="-1"/>
        </w:rPr>
        <w:t>Y</w:t>
      </w:r>
      <w:r w:rsidRPr="00962821">
        <w:t>ou</w:t>
      </w:r>
      <w:r w:rsidR="005947D5">
        <w:t xml:space="preserve"> </w:t>
      </w:r>
      <w:r w:rsidRPr="00962821">
        <w:t>can</w:t>
      </w:r>
      <w:r w:rsidR="005947D5">
        <w:t xml:space="preserve"> </w:t>
      </w:r>
      <w:r w:rsidRPr="00962821">
        <w:t>do</w:t>
      </w:r>
      <w:r w:rsidRPr="00962821">
        <w:rPr>
          <w:spacing w:val="-3"/>
        </w:rPr>
        <w:t>w</w:t>
      </w:r>
      <w:r w:rsidRPr="00962821">
        <w:t>n</w:t>
      </w:r>
      <w:r w:rsidRPr="00962821">
        <w:rPr>
          <w:spacing w:val="-1"/>
        </w:rPr>
        <w:t>l</w:t>
      </w:r>
      <w:r w:rsidRPr="00962821">
        <w:t>oad</w:t>
      </w:r>
      <w:r w:rsidRPr="00962821">
        <w:rPr>
          <w:spacing w:val="1"/>
        </w:rPr>
        <w:t xml:space="preserve"> t</w:t>
      </w:r>
      <w:r w:rsidRPr="00962821">
        <w:t>he</w:t>
      </w:r>
      <w:r w:rsidR="005947D5">
        <w:t xml:space="preserve"> </w:t>
      </w:r>
      <w:r w:rsidRPr="00962821">
        <w:rPr>
          <w:spacing w:val="-2"/>
        </w:rPr>
        <w:t>z</w:t>
      </w:r>
      <w:r w:rsidRPr="00962821">
        <w:rPr>
          <w:spacing w:val="-1"/>
        </w:rPr>
        <w:t>i</w:t>
      </w:r>
      <w:r w:rsidRPr="00962821">
        <w:t>pped</w:t>
      </w:r>
      <w:r w:rsidR="005947D5">
        <w:t xml:space="preserve"> </w:t>
      </w:r>
      <w:r w:rsidRPr="00962821">
        <w:rPr>
          <w:spacing w:val="-1"/>
        </w:rPr>
        <w:t>i</w:t>
      </w:r>
      <w:r w:rsidRPr="00962821">
        <w:t>ns</w:t>
      </w:r>
      <w:r w:rsidRPr="00962821">
        <w:rPr>
          <w:spacing w:val="1"/>
        </w:rPr>
        <w:t>t</w:t>
      </w:r>
      <w:r w:rsidRPr="00962821">
        <w:t>a</w:t>
      </w:r>
      <w:r w:rsidRPr="00962821">
        <w:rPr>
          <w:spacing w:val="-1"/>
        </w:rPr>
        <w:t>l</w:t>
      </w:r>
      <w:r w:rsidRPr="00962821">
        <w:t>l</w:t>
      </w:r>
      <w:r w:rsidR="005947D5">
        <w:t xml:space="preserve"> archive </w:t>
      </w:r>
      <w:r w:rsidRPr="00962821">
        <w:rPr>
          <w:spacing w:val="3"/>
        </w:rPr>
        <w:t xml:space="preserve">file at </w:t>
      </w:r>
      <w:hyperlink r:id="rId10" w:history="1">
        <w:r w:rsidR="005947D5" w:rsidRPr="009A77FD">
          <w:rPr>
            <w:rStyle w:val="Hyperlink"/>
          </w:rPr>
          <w:t>http://openrails.org/download/versions/</w:t>
        </w:r>
      </w:hyperlink>
      <w:r w:rsidR="005947D5">
        <w:t xml:space="preserve"> </w:t>
      </w:r>
    </w:p>
    <w:p w:rsidR="009A3E20" w:rsidRPr="00962821" w:rsidRDefault="001C0645" w:rsidP="001F7C71">
      <w:r>
        <w:t>Then:</w:t>
      </w:r>
    </w:p>
    <w:p w:rsidR="009A3E20" w:rsidRPr="00962821" w:rsidRDefault="009A3E20">
      <w:pPr>
        <w:widowControl w:val="0"/>
        <w:numPr>
          <w:ilvl w:val="0"/>
          <w:numId w:val="4"/>
        </w:numPr>
        <w:autoSpaceDE w:val="0"/>
        <w:spacing w:before="58" w:after="58" w:line="252" w:lineRule="auto"/>
        <w:rPr>
          <w:rFonts w:cs="Calibri"/>
          <w:color w:val="000000"/>
          <w:sz w:val="22"/>
          <w:szCs w:val="22"/>
        </w:rPr>
      </w:pPr>
      <w:r w:rsidRPr="00962821">
        <w:rPr>
          <w:rFonts w:cs="Calibri"/>
          <w:color w:val="000000"/>
          <w:sz w:val="22"/>
          <w:szCs w:val="22"/>
        </w:rPr>
        <w:t xml:space="preserve">Open this </w:t>
      </w:r>
      <w:r w:rsidR="001C0645">
        <w:rPr>
          <w:rFonts w:cs="Calibri"/>
          <w:color w:val="000000"/>
          <w:sz w:val="22"/>
          <w:szCs w:val="22"/>
        </w:rPr>
        <w:t xml:space="preserve">archive </w:t>
      </w:r>
      <w:r w:rsidRPr="00962821">
        <w:rPr>
          <w:rFonts w:cs="Calibri"/>
          <w:color w:val="000000"/>
          <w:sz w:val="22"/>
          <w:szCs w:val="22"/>
        </w:rPr>
        <w:t xml:space="preserve">file and </w:t>
      </w:r>
      <w:r w:rsidR="001C0645">
        <w:rPr>
          <w:rFonts w:cs="Calibri"/>
          <w:color w:val="000000"/>
          <w:sz w:val="22"/>
          <w:szCs w:val="22"/>
        </w:rPr>
        <w:t>extract</w:t>
      </w:r>
      <w:r w:rsidRPr="00962821">
        <w:rPr>
          <w:rFonts w:cs="Calibri"/>
          <w:color w:val="000000"/>
          <w:sz w:val="22"/>
          <w:szCs w:val="22"/>
        </w:rPr>
        <w:t xml:space="preserve"> all the files and folders to a suitable folder. We suggest </w:t>
      </w:r>
      <w:hyperlink r:id="rId11" w:history="1">
        <w:r w:rsidRPr="00962821">
          <w:rPr>
            <w:rStyle w:val="Hyperlink"/>
            <w:rFonts w:cs="Calibri"/>
            <w:color w:val="000000"/>
            <w:sz w:val="22"/>
            <w:szCs w:val="22"/>
            <w:u w:val="none"/>
          </w:rPr>
          <w:t>C:\OpenRails</w:t>
        </w:r>
      </w:hyperlink>
      <w:r w:rsidRPr="00962821">
        <w:rPr>
          <w:rFonts w:cs="Calibri"/>
          <w:color w:val="000000"/>
          <w:sz w:val="22"/>
          <w:szCs w:val="22"/>
        </w:rPr>
        <w:t>.</w:t>
      </w:r>
    </w:p>
    <w:p w:rsidR="009A3E20" w:rsidRPr="00962821" w:rsidRDefault="009A3E20">
      <w:pPr>
        <w:widowControl w:val="0"/>
        <w:numPr>
          <w:ilvl w:val="0"/>
          <w:numId w:val="4"/>
        </w:numPr>
        <w:autoSpaceDE w:val="0"/>
        <w:spacing w:before="58" w:after="58" w:line="252" w:lineRule="auto"/>
        <w:rPr>
          <w:rFonts w:cs="Calibri"/>
          <w:color w:val="000000"/>
          <w:sz w:val="22"/>
          <w:szCs w:val="22"/>
        </w:rPr>
      </w:pPr>
      <w:r w:rsidRPr="00962821">
        <w:rPr>
          <w:rFonts w:cs="Calibri"/>
          <w:color w:val="000000"/>
          <w:sz w:val="22"/>
          <w:szCs w:val="22"/>
        </w:rPr>
        <w:t xml:space="preserve">Create a shortcut to file C:\OpenRails\OpenRails.exe (or a different path if you have not used </w:t>
      </w:r>
      <w:hyperlink r:id="rId12" w:history="1">
        <w:r w:rsidRPr="00962821">
          <w:rPr>
            <w:rStyle w:val="Hyperlink"/>
            <w:rFonts w:cs="Calibri"/>
            <w:color w:val="000000"/>
            <w:sz w:val="22"/>
            <w:szCs w:val="22"/>
            <w:u w:val="none"/>
          </w:rPr>
          <w:t>C:\OpenRails</w:t>
        </w:r>
      </w:hyperlink>
      <w:r w:rsidRPr="00962821">
        <w:rPr>
          <w:rFonts w:cs="Calibri"/>
          <w:color w:val="000000"/>
          <w:sz w:val="22"/>
          <w:szCs w:val="22"/>
        </w:rPr>
        <w:t xml:space="preserve"> as the install folder).</w:t>
      </w:r>
    </w:p>
    <w:p w:rsidR="009A3E20" w:rsidRPr="00962821" w:rsidRDefault="009A3E20" w:rsidP="00E52DEE">
      <w:pPr>
        <w:pStyle w:val="Heading3"/>
        <w:rPr>
          <w:rFonts w:cs="Calibri"/>
          <w:color w:val="000000"/>
          <w:spacing w:val="-1"/>
        </w:rPr>
      </w:pPr>
      <w:bookmarkStart w:id="7" w:name="_Toc113807552"/>
      <w:r w:rsidRPr="00962821">
        <w:rPr>
          <w:rFonts w:cs="Calibri"/>
          <w:spacing w:val="-1"/>
        </w:rPr>
        <w:t>U</w:t>
      </w:r>
      <w:r w:rsidRPr="00962821">
        <w:rPr>
          <w:rFonts w:cs="Calibri"/>
        </w:rPr>
        <w:t>pgrad</w:t>
      </w:r>
      <w:r w:rsidRPr="00962821">
        <w:rPr>
          <w:rFonts w:cs="Calibri"/>
          <w:spacing w:val="1"/>
        </w:rPr>
        <w:t>i</w:t>
      </w:r>
      <w:r w:rsidRPr="00962821">
        <w:rPr>
          <w:rFonts w:cs="Calibri"/>
        </w:rPr>
        <w:t>ng</w:t>
      </w:r>
      <w:r w:rsidR="001C0645">
        <w:rPr>
          <w:rFonts w:cs="Calibri"/>
        </w:rPr>
        <w:t xml:space="preserve"> </w:t>
      </w:r>
      <w:r w:rsidRPr="00962821">
        <w:rPr>
          <w:rFonts w:cs="Calibri"/>
          <w:spacing w:val="1"/>
        </w:rPr>
        <w:t>f</w:t>
      </w:r>
      <w:r w:rsidRPr="00962821">
        <w:rPr>
          <w:rFonts w:cs="Calibri"/>
        </w:rPr>
        <w:t>rom a</w:t>
      </w:r>
      <w:r w:rsidR="001C0645">
        <w:rPr>
          <w:rFonts w:cs="Calibri"/>
        </w:rPr>
        <w:t xml:space="preserve"> </w:t>
      </w:r>
      <w:r w:rsidRPr="00962821">
        <w:rPr>
          <w:rFonts w:cs="Calibri"/>
        </w:rPr>
        <w:t>pre</w:t>
      </w:r>
      <w:r w:rsidRPr="00962821">
        <w:rPr>
          <w:rFonts w:cs="Calibri"/>
          <w:spacing w:val="-3"/>
        </w:rPr>
        <w:t>v</w:t>
      </w:r>
      <w:r w:rsidRPr="00962821">
        <w:rPr>
          <w:rFonts w:cs="Calibri"/>
          <w:spacing w:val="1"/>
        </w:rPr>
        <w:t>i</w:t>
      </w:r>
      <w:r w:rsidRPr="00962821">
        <w:rPr>
          <w:rFonts w:cs="Calibri"/>
        </w:rPr>
        <w:t>ous</w:t>
      </w:r>
      <w:r w:rsidR="001C0645">
        <w:rPr>
          <w:rFonts w:cs="Calibri"/>
        </w:rPr>
        <w:t xml:space="preserve"> </w:t>
      </w:r>
      <w:r w:rsidR="005D73C7">
        <w:rPr>
          <w:rFonts w:cs="Calibri"/>
          <w:spacing w:val="-1"/>
        </w:rPr>
        <w:t>d</w:t>
      </w:r>
      <w:r w:rsidRPr="00962821">
        <w:rPr>
          <w:rFonts w:cs="Calibri"/>
          <w:spacing w:val="-5"/>
        </w:rPr>
        <w:t>o</w:t>
      </w:r>
      <w:r w:rsidRPr="00962821">
        <w:rPr>
          <w:rFonts w:cs="Calibri"/>
          <w:spacing w:val="3"/>
        </w:rPr>
        <w:t>w</w:t>
      </w:r>
      <w:r w:rsidRPr="00962821">
        <w:rPr>
          <w:rFonts w:cs="Calibri"/>
        </w:rPr>
        <w:t>n</w:t>
      </w:r>
      <w:r w:rsidRPr="00962821">
        <w:rPr>
          <w:rFonts w:cs="Calibri"/>
          <w:spacing w:val="1"/>
        </w:rPr>
        <w:t>l</w:t>
      </w:r>
      <w:r w:rsidRPr="00962821">
        <w:rPr>
          <w:rFonts w:cs="Calibri"/>
        </w:rPr>
        <w:t>oa</w:t>
      </w:r>
      <w:r w:rsidRPr="00962821">
        <w:rPr>
          <w:rFonts w:cs="Calibri"/>
          <w:spacing w:val="-3"/>
        </w:rPr>
        <w:t>d</w:t>
      </w:r>
      <w:bookmarkEnd w:id="7"/>
    </w:p>
    <w:p w:rsidR="001C0645" w:rsidRPr="00B7690E" w:rsidRDefault="001C0645" w:rsidP="00B7690E">
      <w:r w:rsidRPr="00B7690E">
        <w:t>Multiple instances of Open Rails software can exist on your computer without any conflicts. Please check the path of any desktop shortcuts you may have created to ensure they reference the desired version of Open Rails software.</w:t>
      </w:r>
    </w:p>
    <w:p w:rsidR="001C0645" w:rsidRPr="00B7690E" w:rsidRDefault="005D73C7" w:rsidP="001C0645">
      <w:pPr>
        <w:rPr>
          <w:rStyle w:val="fontstyle01"/>
        </w:rPr>
      </w:pPr>
      <w:r w:rsidRPr="00B7690E">
        <w:rPr>
          <w:rStyle w:val="fontstyle01"/>
        </w:rPr>
        <w:t>To upgrade, rename the previous installation folder and then carry out a fresh installation.</w:t>
      </w:r>
    </w:p>
    <w:p w:rsidR="009A3E20" w:rsidRPr="00962821" w:rsidRDefault="009A3E20" w:rsidP="001C0645">
      <w:pPr>
        <w:pStyle w:val="Heading3"/>
        <w:rPr>
          <w:rFonts w:cs="Calibri"/>
          <w:color w:val="000000"/>
          <w:spacing w:val="-1"/>
        </w:rPr>
      </w:pPr>
      <w:bookmarkStart w:id="8" w:name="_Toc113807553"/>
      <w:r w:rsidRPr="00962821">
        <w:rPr>
          <w:rFonts w:cs="Calibri"/>
          <w:spacing w:val="1"/>
        </w:rPr>
        <w:t>Uni</w:t>
      </w:r>
      <w:r w:rsidRPr="00962821">
        <w:rPr>
          <w:rFonts w:cs="Calibri"/>
        </w:rPr>
        <w:t>ns</w:t>
      </w:r>
      <w:r w:rsidRPr="00962821">
        <w:rPr>
          <w:rFonts w:cs="Calibri"/>
          <w:spacing w:val="1"/>
        </w:rPr>
        <w:t>t</w:t>
      </w:r>
      <w:r w:rsidRPr="00962821">
        <w:rPr>
          <w:rFonts w:cs="Calibri"/>
          <w:spacing w:val="-3"/>
        </w:rPr>
        <w:t>a</w:t>
      </w:r>
      <w:r w:rsidRPr="00962821">
        <w:rPr>
          <w:rFonts w:cs="Calibri"/>
          <w:spacing w:val="1"/>
        </w:rPr>
        <w:t>l</w:t>
      </w:r>
      <w:r w:rsidRPr="00962821">
        <w:rPr>
          <w:rFonts w:cs="Calibri"/>
          <w:spacing w:val="-1"/>
        </w:rPr>
        <w:t>l</w:t>
      </w:r>
      <w:r w:rsidRPr="00962821">
        <w:rPr>
          <w:rFonts w:cs="Calibri"/>
          <w:spacing w:val="1"/>
        </w:rPr>
        <w:t>i</w:t>
      </w:r>
      <w:r w:rsidRPr="00962821">
        <w:rPr>
          <w:rFonts w:cs="Calibri"/>
        </w:rPr>
        <w:t>ng</w:t>
      </w:r>
      <w:r w:rsidR="001C0645">
        <w:rPr>
          <w:rFonts w:cs="Calibri"/>
        </w:rPr>
        <w:t xml:space="preserve"> </w:t>
      </w:r>
      <w:r w:rsidRPr="00962821">
        <w:rPr>
          <w:rFonts w:cs="Calibri"/>
          <w:spacing w:val="1"/>
        </w:rPr>
        <w:t>O</w:t>
      </w:r>
      <w:r w:rsidR="00F35316" w:rsidRPr="00962821">
        <w:rPr>
          <w:rFonts w:cs="Calibri"/>
          <w:spacing w:val="1"/>
        </w:rPr>
        <w:t>pen</w:t>
      </w:r>
      <w:r w:rsidR="001C0645">
        <w:rPr>
          <w:rFonts w:cs="Calibri"/>
          <w:spacing w:val="1"/>
        </w:rPr>
        <w:t xml:space="preserve"> </w:t>
      </w:r>
      <w:r w:rsidRPr="00962821">
        <w:rPr>
          <w:rFonts w:cs="Calibri"/>
          <w:spacing w:val="1"/>
        </w:rPr>
        <w:t>R</w:t>
      </w:r>
      <w:r w:rsidR="00F35316" w:rsidRPr="00962821">
        <w:rPr>
          <w:rFonts w:cs="Calibri"/>
          <w:spacing w:val="1"/>
        </w:rPr>
        <w:t>ails</w:t>
      </w:r>
      <w:r w:rsidR="001C0645">
        <w:rPr>
          <w:rFonts w:cs="Calibri"/>
          <w:spacing w:val="1"/>
        </w:rPr>
        <w:t xml:space="preserve"> </w:t>
      </w:r>
      <w:r w:rsidRPr="00962821">
        <w:rPr>
          <w:rFonts w:cs="Calibri"/>
        </w:rPr>
        <w:t>so</w:t>
      </w:r>
      <w:r w:rsidRPr="00962821">
        <w:rPr>
          <w:rFonts w:cs="Calibri"/>
          <w:spacing w:val="1"/>
        </w:rPr>
        <w:t>f</w:t>
      </w:r>
      <w:r w:rsidRPr="00962821">
        <w:rPr>
          <w:rFonts w:cs="Calibri"/>
          <w:spacing w:val="-4"/>
        </w:rPr>
        <w:t>t</w:t>
      </w:r>
      <w:r w:rsidRPr="00962821">
        <w:rPr>
          <w:rFonts w:cs="Calibri"/>
          <w:spacing w:val="3"/>
        </w:rPr>
        <w:t>w</w:t>
      </w:r>
      <w:r w:rsidRPr="00962821">
        <w:rPr>
          <w:rFonts w:cs="Calibri"/>
        </w:rPr>
        <w:t>are</w:t>
      </w:r>
      <w:bookmarkEnd w:id="8"/>
    </w:p>
    <w:p w:rsidR="009A3E20" w:rsidRPr="00962821" w:rsidRDefault="009A3E20" w:rsidP="001F7C71">
      <w:r w:rsidRPr="00962821">
        <w:t xml:space="preserve">Simply delete the </w:t>
      </w:r>
      <w:r w:rsidR="005D73C7">
        <w:t xml:space="preserve">installation </w:t>
      </w:r>
      <w:r w:rsidRPr="00962821">
        <w:t>folder where Open Rails was installed.</w:t>
      </w:r>
    </w:p>
    <w:p w:rsidR="009A3E20" w:rsidRPr="00962821" w:rsidRDefault="00B7690E" w:rsidP="00E52DEE">
      <w:pPr>
        <w:pStyle w:val="Heading3"/>
        <w:rPr>
          <w:rFonts w:cs="Calibri"/>
        </w:rPr>
      </w:pPr>
      <w:bookmarkStart w:id="9" w:name="_Toc113807554"/>
      <w:r>
        <w:rPr>
          <w:rFonts w:cs="Calibri"/>
        </w:rPr>
        <w:t>Video card s</w:t>
      </w:r>
      <w:r w:rsidR="009A3E20" w:rsidRPr="00962821">
        <w:rPr>
          <w:rFonts w:cs="Calibri"/>
        </w:rPr>
        <w:t>ettings</w:t>
      </w:r>
      <w:bookmarkEnd w:id="9"/>
    </w:p>
    <w:p w:rsidR="009A3E20" w:rsidRPr="00962821" w:rsidRDefault="009A3E20" w:rsidP="001F7C71">
      <w:bookmarkStart w:id="10" w:name="docs-internal-guid-471b7ab7-884e-e072-7d"/>
      <w:bookmarkEnd w:id="10"/>
      <w:r w:rsidRPr="00962821">
        <w:t xml:space="preserve">A setting for Vertical Sync is available in </w:t>
      </w:r>
      <w:r w:rsidRPr="005D73C7">
        <w:rPr>
          <w:i/>
          <w:iCs/>
        </w:rPr>
        <w:t>Open Rails Menu &gt; Options</w:t>
      </w:r>
      <w:r w:rsidR="005D73C7">
        <w:rPr>
          <w:i/>
          <w:iCs/>
        </w:rPr>
        <w:t xml:space="preserve"> &gt; Video. </w:t>
      </w:r>
      <w:r w:rsidR="005D73C7" w:rsidRPr="005D73C7">
        <w:rPr>
          <w:iCs/>
        </w:rPr>
        <w:t>There is also a setting the for Anti-aliasing.</w:t>
      </w:r>
      <w:r w:rsidRPr="005D73C7">
        <w:t>. Other video settings should be set in the control panel</w:t>
      </w:r>
      <w:r w:rsidRPr="00962821">
        <w:t xml:space="preserve"> of your video card. </w:t>
      </w:r>
      <w:r w:rsidR="005D73C7">
        <w:t>T</w:t>
      </w:r>
      <w:r w:rsidRPr="00962821">
        <w:t xml:space="preserve">he default settings </w:t>
      </w:r>
      <w:r w:rsidR="005D73C7">
        <w:t>in Open Rails will</w:t>
      </w:r>
      <w:r w:rsidRPr="00962821">
        <w:t xml:space="preserve"> give a good appearance and performance.</w:t>
      </w:r>
    </w:p>
    <w:p w:rsidR="009A3E20" w:rsidRPr="00962821" w:rsidRDefault="009A3E20" w:rsidP="002B6C1C">
      <w:pPr>
        <w:pStyle w:val="Heading2"/>
      </w:pPr>
      <w:bookmarkStart w:id="11" w:name="_Toc113807555"/>
      <w:r w:rsidRPr="00962821">
        <w:t xml:space="preserve">Using </w:t>
      </w:r>
      <w:r w:rsidRPr="00962821">
        <w:rPr>
          <w:spacing w:val="1"/>
        </w:rPr>
        <w:t>O</w:t>
      </w:r>
      <w:r w:rsidRPr="00962821">
        <w:t>pen</w:t>
      </w:r>
      <w:r w:rsidR="005D73C7">
        <w:t xml:space="preserve"> </w:t>
      </w:r>
      <w:r w:rsidRPr="00962821">
        <w:t>R</w:t>
      </w:r>
      <w:r w:rsidRPr="00962821">
        <w:rPr>
          <w:spacing w:val="-3"/>
        </w:rPr>
        <w:t>a</w:t>
      </w:r>
      <w:r w:rsidRPr="00962821">
        <w:rPr>
          <w:spacing w:val="1"/>
        </w:rPr>
        <w:t>il</w:t>
      </w:r>
      <w:r w:rsidR="005D73C7">
        <w:t>s with</w:t>
      </w:r>
      <w:r w:rsidR="00B7690E">
        <w:t xml:space="preserve"> MSTS i</w:t>
      </w:r>
      <w:r w:rsidRPr="00962821">
        <w:t>nstalled</w:t>
      </w:r>
      <w:bookmarkEnd w:id="11"/>
    </w:p>
    <w:p w:rsidR="009A3E20" w:rsidRPr="00962821" w:rsidRDefault="009A3E20" w:rsidP="001F7C71">
      <w:r w:rsidRPr="00962821">
        <w:t xml:space="preserve">Open Rails does not require any MSTS </w:t>
      </w:r>
      <w:r w:rsidR="005D73C7">
        <w:t>files</w:t>
      </w:r>
      <w:r w:rsidRPr="00962821">
        <w:t xml:space="preserve"> to be </w:t>
      </w:r>
      <w:r w:rsidR="005D73C7">
        <w:t>present</w:t>
      </w:r>
      <w:r w:rsidRPr="00962821">
        <w:t>.</w:t>
      </w:r>
    </w:p>
    <w:p w:rsidR="005D73C7" w:rsidRDefault="005D73C7" w:rsidP="001F7C71">
      <w:r>
        <w:rPr>
          <w:rStyle w:val="fontstyle01"/>
        </w:rPr>
        <w:t>Open Rails</w:t>
      </w:r>
      <w:r>
        <w:rPr>
          <w:rFonts w:cs="Calibri"/>
          <w:color w:val="000000"/>
        </w:rPr>
        <w:t xml:space="preserve"> </w:t>
      </w:r>
      <w:r>
        <w:rPr>
          <w:rStyle w:val="fontstyle01"/>
        </w:rPr>
        <w:t xml:space="preserve">software uses any Microsoft Train Simulator entries in the Windows registry to find where your Microsoft Train Simulator files </w:t>
      </w:r>
      <w:r w:rsidR="00B46417">
        <w:rPr>
          <w:rStyle w:val="fontstyle01"/>
        </w:rPr>
        <w:t>might be</w:t>
      </w:r>
      <w:r>
        <w:rPr>
          <w:rStyle w:val="fontstyle01"/>
        </w:rPr>
        <w:t xml:space="preserve"> located on your computer. If these are found, then Open Rails will include that MSTS content in its list in </w:t>
      </w:r>
      <w:r w:rsidRPr="005D73C7">
        <w:rPr>
          <w:rStyle w:val="fontstyle01"/>
          <w:i/>
          <w:iCs/>
        </w:rPr>
        <w:t>Open Rails Menu &gt; Options &gt; Content</w:t>
      </w:r>
      <w:r>
        <w:rPr>
          <w:rStyle w:val="fontstyle01"/>
        </w:rPr>
        <w:t xml:space="preserve"> </w:t>
      </w:r>
    </w:p>
    <w:p w:rsidR="005D73C7" w:rsidRDefault="005D73C7" w:rsidP="005D73C7">
      <w:pPr>
        <w:pStyle w:val="Heading2"/>
      </w:pPr>
      <w:bookmarkStart w:id="12" w:name="_Toc113807556"/>
      <w:r>
        <w:t>Adding content</w:t>
      </w:r>
      <w:bookmarkEnd w:id="12"/>
    </w:p>
    <w:p w:rsidR="005D73C7" w:rsidRDefault="005D73C7" w:rsidP="001F7C71">
      <w:r>
        <w:t xml:space="preserve">Open Rails is a simulator and </w:t>
      </w:r>
      <w:r w:rsidR="00B46417">
        <w:t>is not distributed with</w:t>
      </w:r>
      <w:r>
        <w:t xml:space="preserve"> any content. </w:t>
      </w:r>
      <w:r w:rsidR="0086477E">
        <w:t>You can find conte</w:t>
      </w:r>
      <w:r w:rsidR="00B46417">
        <w:t>nt (both free and commercial) at</w:t>
      </w:r>
      <w:r w:rsidR="0086477E">
        <w:t xml:space="preserve"> our home page </w:t>
      </w:r>
      <w:hyperlink r:id="rId13" w:history="1">
        <w:r w:rsidR="0086477E" w:rsidRPr="009A77FD">
          <w:rPr>
            <w:rStyle w:val="Hyperlink"/>
          </w:rPr>
          <w:t>http://openrails.org/</w:t>
        </w:r>
      </w:hyperlink>
      <w:r w:rsidR="0086477E">
        <w:t xml:space="preserve"> and at </w:t>
      </w:r>
      <w:hyperlink r:id="rId14" w:history="1">
        <w:r w:rsidR="0086477E" w:rsidRPr="009A77FD">
          <w:rPr>
            <w:rStyle w:val="Hyperlink"/>
          </w:rPr>
          <w:t>http://openrails.org/download/content/</w:t>
        </w:r>
      </w:hyperlink>
      <w:r w:rsidR="0086477E">
        <w:t xml:space="preserve"> </w:t>
      </w:r>
    </w:p>
    <w:p w:rsidR="002B6C1C" w:rsidRPr="00962821" w:rsidRDefault="00B7690E" w:rsidP="002B6C1C">
      <w:pPr>
        <w:pStyle w:val="Heading1"/>
        <w:rPr>
          <w:rFonts w:eastAsia="Arial"/>
        </w:rPr>
      </w:pPr>
      <w:bookmarkStart w:id="13" w:name="_Toc113807557"/>
      <w:r>
        <w:rPr>
          <w:rFonts w:eastAsia="Arial"/>
        </w:rPr>
        <w:lastRenderedPageBreak/>
        <w:t>Checking your i</w:t>
      </w:r>
      <w:r w:rsidR="002B6C1C" w:rsidRPr="00962821">
        <w:rPr>
          <w:rFonts w:eastAsia="Arial"/>
        </w:rPr>
        <w:t>nstallation</w:t>
      </w:r>
      <w:bookmarkEnd w:id="13"/>
    </w:p>
    <w:p w:rsidR="00B33DE5" w:rsidRDefault="00B33DE5" w:rsidP="002B6C1C">
      <w:r>
        <w:rPr>
          <w:noProof/>
          <w:lang w:val="en-GB" w:eastAsia="en-GB"/>
        </w:rPr>
        <w:drawing>
          <wp:anchor distT="0" distB="0" distL="114300" distR="114300" simplePos="0" relativeHeight="251661824" behindDoc="0" locked="0" layoutInCell="1" allowOverlap="1">
            <wp:simplePos x="0" y="0"/>
            <wp:positionH relativeFrom="column">
              <wp:posOffset>-3175</wp:posOffset>
            </wp:positionH>
            <wp:positionV relativeFrom="paragraph">
              <wp:posOffset>715010</wp:posOffset>
            </wp:positionV>
            <wp:extent cx="6410325" cy="5276850"/>
            <wp:effectExtent l="1905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410325" cy="5276850"/>
                    </a:xfrm>
                    <a:prstGeom prst="rect">
                      <a:avLst/>
                    </a:prstGeom>
                    <a:noFill/>
                  </pic:spPr>
                </pic:pic>
              </a:graphicData>
            </a:graphic>
          </wp:anchor>
        </w:drawing>
      </w:r>
      <w:r w:rsidR="0086477E">
        <w:t>Once you have added some content, then check your installation by following the instructions in th</w:t>
      </w:r>
      <w:r w:rsidR="0086477E" w:rsidRPr="0086477E">
        <w:rPr>
          <w:i/>
          <w:iCs/>
        </w:rPr>
        <w:t>e Manual &gt; Getting Started</w:t>
      </w:r>
      <w:r w:rsidR="0086477E">
        <w:t xml:space="preserve">. </w:t>
      </w:r>
    </w:p>
    <w:p w:rsidR="00B33DE5" w:rsidRDefault="00B33DE5" w:rsidP="002B6C1C"/>
    <w:p w:rsidR="0086477E" w:rsidRDefault="0086477E" w:rsidP="002B6C1C">
      <w:r>
        <w:t xml:space="preserve">You can open the manual from the </w:t>
      </w:r>
      <w:r w:rsidRPr="0086477E">
        <w:rPr>
          <w:i/>
          <w:iCs/>
        </w:rPr>
        <w:t>Open Rails Menu &gt; Documents &gt; Manual</w:t>
      </w:r>
      <w:r w:rsidR="00B33DE5">
        <w:rPr>
          <w:i/>
          <w:iCs/>
        </w:rPr>
        <w:t>.pdf</w:t>
      </w:r>
      <w:r>
        <w:t xml:space="preserve"> or </w:t>
      </w:r>
      <w:r w:rsidR="00B46417">
        <w:t xml:space="preserve">read </w:t>
      </w:r>
      <w:r w:rsidR="00B33DE5">
        <w:t xml:space="preserve">it </w:t>
      </w:r>
      <w:r>
        <w:t xml:space="preserve">on-line at </w:t>
      </w:r>
      <w:hyperlink r:id="rId16" w:history="1">
        <w:r w:rsidRPr="009A77FD">
          <w:rPr>
            <w:rStyle w:val="Hyperlink"/>
          </w:rPr>
          <w:t>https://open-rails.readthedocs.io/en/latest/</w:t>
        </w:r>
      </w:hyperlink>
      <w:r>
        <w:t xml:space="preserve"> </w:t>
      </w:r>
    </w:p>
    <w:p w:rsidR="00B33DE5" w:rsidRDefault="00B33DE5" w:rsidP="002B6C1C"/>
    <w:p w:rsidR="002B6C1C" w:rsidRPr="0086477E" w:rsidRDefault="0086477E" w:rsidP="0086477E">
      <w:pPr>
        <w:pStyle w:val="Heading1"/>
        <w:rPr>
          <w:rFonts w:eastAsia="Arial"/>
        </w:rPr>
      </w:pPr>
      <w:bookmarkStart w:id="14" w:name="_Toc113807558"/>
      <w:r w:rsidRPr="0086477E">
        <w:rPr>
          <w:rFonts w:eastAsia="Arial"/>
        </w:rPr>
        <w:lastRenderedPageBreak/>
        <w:t>Multi-Player</w:t>
      </w:r>
      <w:bookmarkEnd w:id="14"/>
    </w:p>
    <w:p w:rsidR="0086477E" w:rsidRDefault="0086477E" w:rsidP="0086477E">
      <w:pPr>
        <w:widowControl w:val="0"/>
        <w:autoSpaceDE w:val="0"/>
        <w:spacing w:line="228" w:lineRule="auto"/>
        <w:ind w:right="325"/>
        <w:rPr>
          <w:rFonts w:cs="Calibri"/>
        </w:rPr>
      </w:pPr>
      <w:r>
        <w:rPr>
          <w:rFonts w:cs="Calibri"/>
        </w:rPr>
        <w:t>The standard installation also allows you to use Open Rails with friends. See the Multi-Player section in the manual.</w:t>
      </w:r>
    </w:p>
    <w:p w:rsidR="009A3E20" w:rsidRPr="0086477E" w:rsidRDefault="0086477E" w:rsidP="002B6C1C">
      <w:pPr>
        <w:pStyle w:val="Heading1"/>
        <w:rPr>
          <w:rFonts w:eastAsia="Arial"/>
        </w:rPr>
      </w:pPr>
      <w:bookmarkStart w:id="15" w:name="_Toc113807559"/>
      <w:r w:rsidRPr="0086477E">
        <w:rPr>
          <w:rFonts w:eastAsia="Arial"/>
        </w:rPr>
        <w:t>Rail</w:t>
      </w:r>
      <w:r w:rsidR="00B7690E">
        <w:rPr>
          <w:rFonts w:eastAsia="Arial"/>
        </w:rPr>
        <w:t>D</w:t>
      </w:r>
      <w:r w:rsidRPr="0086477E">
        <w:rPr>
          <w:rFonts w:eastAsia="Arial"/>
        </w:rPr>
        <w:t>river</w:t>
      </w:r>
      <w:r w:rsidR="009A3E20" w:rsidRPr="00962821">
        <w:t>®</w:t>
      </w:r>
      <w:bookmarkEnd w:id="15"/>
    </w:p>
    <w:p w:rsidR="00B7690E" w:rsidRPr="00962821" w:rsidRDefault="009A3E20" w:rsidP="00B7690E">
      <w:pPr>
        <w:widowControl w:val="0"/>
        <w:autoSpaceDE w:val="0"/>
        <w:spacing w:line="228" w:lineRule="auto"/>
        <w:ind w:right="325"/>
      </w:pPr>
      <w:r w:rsidRPr="00962821">
        <w:rPr>
          <w:spacing w:val="-1"/>
        </w:rPr>
        <w:t>Y</w:t>
      </w:r>
      <w:r w:rsidRPr="00962821">
        <w:t>ou</w:t>
      </w:r>
      <w:r w:rsidR="0086477E">
        <w:t xml:space="preserve"> </w:t>
      </w:r>
      <w:r w:rsidRPr="00962821">
        <w:t>can</w:t>
      </w:r>
      <w:r w:rsidR="0086477E">
        <w:t xml:space="preserve"> </w:t>
      </w:r>
      <w:r w:rsidRPr="00962821">
        <w:t>use</w:t>
      </w:r>
      <w:r w:rsidR="0086477E">
        <w:t xml:space="preserve"> </w:t>
      </w:r>
      <w:r w:rsidRPr="00962821">
        <w:rPr>
          <w:spacing w:val="-1"/>
        </w:rPr>
        <w:t>R</w:t>
      </w:r>
      <w:r w:rsidRPr="00962821">
        <w:t>a</w:t>
      </w:r>
      <w:r w:rsidRPr="00962821">
        <w:rPr>
          <w:spacing w:val="-1"/>
        </w:rPr>
        <w:t>ilD</w:t>
      </w:r>
      <w:r w:rsidRPr="00962821">
        <w:rPr>
          <w:spacing w:val="1"/>
        </w:rPr>
        <w:t>r</w:t>
      </w:r>
      <w:r w:rsidRPr="00962821">
        <w:rPr>
          <w:spacing w:val="-1"/>
        </w:rPr>
        <w:t>i</w:t>
      </w:r>
      <w:r w:rsidRPr="00962821">
        <w:rPr>
          <w:spacing w:val="-2"/>
        </w:rPr>
        <w:t>v</w:t>
      </w:r>
      <w:r w:rsidRPr="00962821">
        <w:t>e</w:t>
      </w:r>
      <w:r w:rsidRPr="00962821">
        <w:rPr>
          <w:spacing w:val="1"/>
        </w:rPr>
        <w:t>r</w:t>
      </w:r>
      <w:r w:rsidRPr="00962821">
        <w:t>®</w:t>
      </w:r>
      <w:r w:rsidR="0086477E">
        <w:t xml:space="preserve"> </w:t>
      </w:r>
      <w:r w:rsidRPr="00962821">
        <w:rPr>
          <w:spacing w:val="1"/>
        </w:rPr>
        <w:t>t</w:t>
      </w:r>
      <w:r w:rsidRPr="00962821">
        <w:t>o</w:t>
      </w:r>
      <w:r w:rsidR="0086477E">
        <w:t xml:space="preserve"> </w:t>
      </w:r>
      <w:r w:rsidRPr="00962821">
        <w:rPr>
          <w:spacing w:val="1"/>
        </w:rPr>
        <w:t>r</w:t>
      </w:r>
      <w:r w:rsidRPr="00962821">
        <w:t>un</w:t>
      </w:r>
      <w:r w:rsidR="0086477E">
        <w:t xml:space="preserve">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0086477E">
        <w:t xml:space="preserve"> </w:t>
      </w:r>
      <w:r w:rsidR="00B7690E">
        <w:rPr>
          <w:rFonts w:cs="Calibri"/>
        </w:rPr>
        <w:t xml:space="preserve">See the </w:t>
      </w:r>
      <w:r w:rsidR="00B7690E" w:rsidRPr="00B7690E">
        <w:rPr>
          <w:rFonts w:cs="Calibri"/>
          <w:i/>
          <w:iCs/>
        </w:rPr>
        <w:t>Introduction &gt; Rail</w:t>
      </w:r>
      <w:r w:rsidR="00B7690E">
        <w:rPr>
          <w:rFonts w:cs="Calibri"/>
          <w:i/>
          <w:iCs/>
        </w:rPr>
        <w:t>D</w:t>
      </w:r>
      <w:r w:rsidR="00B7690E" w:rsidRPr="00B7690E">
        <w:rPr>
          <w:rFonts w:cs="Calibri"/>
          <w:i/>
          <w:iCs/>
        </w:rPr>
        <w:t>river Support</w:t>
      </w:r>
      <w:r w:rsidR="00B7690E">
        <w:rPr>
          <w:rFonts w:cs="Calibri"/>
        </w:rPr>
        <w:t xml:space="preserve"> section in the manual.</w:t>
      </w:r>
      <w:r w:rsidR="00B7690E" w:rsidRPr="00962821">
        <w:t xml:space="preserve"> </w:t>
      </w:r>
    </w:p>
    <w:p w:rsidR="00B7690E" w:rsidRDefault="00B7690E">
      <w:pPr>
        <w:suppressAutoHyphens w:val="0"/>
        <w:spacing w:after="0" w:line="240" w:lineRule="auto"/>
        <w:rPr>
          <w:rFonts w:cs="Arial"/>
          <w:b/>
          <w:bCs/>
          <w:color w:val="3366FF"/>
          <w:kern w:val="32"/>
          <w:sz w:val="36"/>
          <w:szCs w:val="32"/>
        </w:rPr>
      </w:pPr>
      <w:r>
        <w:br w:type="page"/>
      </w:r>
    </w:p>
    <w:p w:rsidR="009A3E20" w:rsidRPr="00962821" w:rsidRDefault="009A3E20" w:rsidP="002B6C1C">
      <w:pPr>
        <w:pStyle w:val="Heading1"/>
        <w:rPr>
          <w:color w:val="000000"/>
          <w:sz w:val="19"/>
          <w:szCs w:val="19"/>
        </w:rPr>
      </w:pPr>
      <w:bookmarkStart w:id="16" w:name="_Toc113807560"/>
      <w:r w:rsidRPr="00962821">
        <w:lastRenderedPageBreak/>
        <w:t>Legal</w:t>
      </w:r>
      <w:bookmarkEnd w:id="16"/>
    </w:p>
    <w:p w:rsidR="001F7C71" w:rsidRDefault="001F7C71" w:rsidP="002B6C1C">
      <w:pPr>
        <w:pStyle w:val="Heading2"/>
      </w:pPr>
      <w:bookmarkStart w:id="17" w:name="_Toc113807561"/>
      <w:r>
        <w:t>Warranty</w:t>
      </w:r>
      <w:bookmarkEnd w:id="17"/>
    </w:p>
    <w:p w:rsidR="009A3E20" w:rsidRPr="00962821" w:rsidRDefault="009A3E20" w:rsidP="001F7C71">
      <w:pPr>
        <w:rPr>
          <w:sz w:val="20"/>
          <w:szCs w:val="20"/>
        </w:rPr>
      </w:pPr>
      <w:r w:rsidRPr="00962821">
        <w:t>open</w:t>
      </w:r>
      <w:r w:rsidRPr="00962821">
        <w:rPr>
          <w:spacing w:val="-1"/>
        </w:rPr>
        <w:t>r</w:t>
      </w:r>
      <w:r w:rsidRPr="00962821">
        <w:t>a</w:t>
      </w:r>
      <w:r w:rsidRPr="00962821">
        <w:rPr>
          <w:spacing w:val="-1"/>
        </w:rPr>
        <w:t>il</w:t>
      </w:r>
      <w:r w:rsidRPr="00962821">
        <w:t>s</w:t>
      </w:r>
      <w:r w:rsidRPr="00962821">
        <w:rPr>
          <w:spacing w:val="1"/>
        </w:rPr>
        <w:t>.</w:t>
      </w:r>
      <w:r w:rsidRPr="00962821">
        <w:t>o</w:t>
      </w:r>
      <w:r w:rsidRPr="00962821">
        <w:rPr>
          <w:spacing w:val="-2"/>
        </w:rPr>
        <w:t>r</w:t>
      </w:r>
      <w:r w:rsidRPr="00962821">
        <w:t>g</w:t>
      </w:r>
      <w:r w:rsidR="00B7690E">
        <w:t xml:space="preserve"> </w:t>
      </w:r>
      <w:r w:rsidRPr="00962821">
        <w:t>d</w:t>
      </w:r>
      <w:r w:rsidRPr="00962821">
        <w:rPr>
          <w:spacing w:val="-1"/>
        </w:rPr>
        <w:t>i</w:t>
      </w:r>
      <w:r w:rsidRPr="00962821">
        <w:t>sc</w:t>
      </w:r>
      <w:r w:rsidRPr="00962821">
        <w:rPr>
          <w:spacing w:val="-1"/>
        </w:rPr>
        <w:t>l</w:t>
      </w:r>
      <w:r w:rsidRPr="00962821">
        <w:t>a</w:t>
      </w:r>
      <w:r w:rsidRPr="00962821">
        <w:rPr>
          <w:spacing w:val="-1"/>
        </w:rPr>
        <w:t>i</w:t>
      </w:r>
      <w:r w:rsidRPr="00962821">
        <w:rPr>
          <w:spacing w:val="1"/>
        </w:rPr>
        <w:t>m</w:t>
      </w:r>
      <w:r w:rsidRPr="00962821">
        <w:t>s</w:t>
      </w:r>
      <w:r w:rsidR="00B7690E">
        <w:t xml:space="preserve"> </w:t>
      </w:r>
      <w:r w:rsidRPr="00962821">
        <w:t>any</w:t>
      </w:r>
      <w:r w:rsidR="00B7690E">
        <w:t xml:space="preserve"> </w:t>
      </w:r>
      <w:r w:rsidRPr="00962821">
        <w:rPr>
          <w:spacing w:val="-3"/>
        </w:rPr>
        <w:t>w</w:t>
      </w:r>
      <w:r w:rsidRPr="00962821">
        <w:t>a</w:t>
      </w:r>
      <w:r w:rsidRPr="00962821">
        <w:rPr>
          <w:spacing w:val="1"/>
        </w:rPr>
        <w:t>rr</w:t>
      </w:r>
      <w:r w:rsidRPr="00962821">
        <w:t>an</w:t>
      </w:r>
      <w:r w:rsidRPr="00962821">
        <w:rPr>
          <w:spacing w:val="1"/>
        </w:rPr>
        <w:t>t</w:t>
      </w:r>
      <w:r w:rsidRPr="00962821">
        <w:rPr>
          <w:spacing w:val="-2"/>
        </w:rPr>
        <w:t>y</w:t>
      </w:r>
      <w:r w:rsidRPr="00962821">
        <w:t>,</w:t>
      </w:r>
      <w:r w:rsidR="00B7690E">
        <w:t xml:space="preserve"> </w:t>
      </w:r>
      <w:r w:rsidRPr="00962821">
        <w:rPr>
          <w:spacing w:val="-3"/>
        </w:rPr>
        <w:t>a</w:t>
      </w:r>
      <w:r w:rsidRPr="00962821">
        <w:t>t</w:t>
      </w:r>
      <w:r w:rsidR="00B7690E">
        <w:t xml:space="preserve"> </w:t>
      </w:r>
      <w:r w:rsidRPr="00962821">
        <w:t>a</w:t>
      </w:r>
      <w:r w:rsidRPr="00962821">
        <w:rPr>
          <w:spacing w:val="-1"/>
        </w:rPr>
        <w:t>ll</w:t>
      </w:r>
      <w:r w:rsidRPr="00962821">
        <w:t xml:space="preserve">, </w:t>
      </w:r>
      <w:r w:rsidRPr="00962821">
        <w:rPr>
          <w:spacing w:val="1"/>
        </w:rPr>
        <w:t>f</w:t>
      </w:r>
      <w:r w:rsidRPr="00962821">
        <w:rPr>
          <w:spacing w:val="-3"/>
        </w:rPr>
        <w:t>o</w:t>
      </w:r>
      <w:r w:rsidRPr="00962821">
        <w:t>r</w:t>
      </w:r>
      <w:r w:rsidR="00B7690E">
        <w:t xml:space="preserve"> </w:t>
      </w:r>
      <w:r w:rsidRPr="00962821">
        <w:rPr>
          <w:spacing w:val="-1"/>
        </w:rPr>
        <w:t>i</w:t>
      </w:r>
      <w:r w:rsidRPr="00962821">
        <w:rPr>
          <w:spacing w:val="1"/>
        </w:rPr>
        <w:t>t</w:t>
      </w:r>
      <w:r w:rsidRPr="00962821">
        <w:t>s</w:t>
      </w:r>
      <w:r w:rsidR="00B7690E">
        <w:t xml:space="preserve"> </w:t>
      </w:r>
      <w:r w:rsidRPr="00962821">
        <w:rPr>
          <w:spacing w:val="-3"/>
        </w:rPr>
        <w:t>so</w:t>
      </w:r>
      <w:r w:rsidRPr="00962821">
        <w:rPr>
          <w:spacing w:val="3"/>
        </w:rPr>
        <w:t>f</w:t>
      </w:r>
      <w:r w:rsidRPr="00962821">
        <w:rPr>
          <w:spacing w:val="1"/>
        </w:rPr>
        <w:t>t</w:t>
      </w:r>
      <w:r w:rsidRPr="00962821">
        <w:rPr>
          <w:spacing w:val="-3"/>
        </w:rPr>
        <w:t>w</w:t>
      </w:r>
      <w:r w:rsidRPr="00962821">
        <w:t>a</w:t>
      </w:r>
      <w:r w:rsidRPr="00962821">
        <w:rPr>
          <w:spacing w:val="1"/>
        </w:rPr>
        <w:t>r</w:t>
      </w:r>
      <w:r w:rsidRPr="00962821">
        <w:t xml:space="preserve">e. </w:t>
      </w:r>
      <w:r w:rsidRPr="00962821">
        <w:rPr>
          <w:spacing w:val="2"/>
        </w:rPr>
        <w:t>T</w:t>
      </w:r>
      <w:r w:rsidRPr="00962821">
        <w:t>he</w:t>
      </w:r>
      <w:r w:rsidR="00B7690E">
        <w:t xml:space="preserve"> </w:t>
      </w:r>
      <w:r w:rsidRPr="00962821">
        <w:rPr>
          <w:spacing w:val="1"/>
        </w:rPr>
        <w:t>O</w:t>
      </w:r>
      <w:r w:rsidRPr="00962821">
        <w:t xml:space="preserve">pen </w:t>
      </w:r>
      <w:r w:rsidRPr="00962821">
        <w:rPr>
          <w:spacing w:val="-1"/>
        </w:rPr>
        <w:t>R</w:t>
      </w:r>
      <w:r w:rsidRPr="00962821">
        <w:t>a</w:t>
      </w:r>
      <w:r w:rsidRPr="00962821">
        <w:rPr>
          <w:spacing w:val="-1"/>
        </w:rPr>
        <w:t>il</w:t>
      </w:r>
      <w:r w:rsidRPr="00962821">
        <w:t>s</w:t>
      </w:r>
      <w:r w:rsidR="00B7690E">
        <w:t xml:space="preserve"> </w:t>
      </w:r>
      <w:r w:rsidRPr="00962821">
        <w:t>so</w:t>
      </w:r>
      <w:r w:rsidRPr="00962821">
        <w:rPr>
          <w:spacing w:val="1"/>
        </w:rPr>
        <w:t>ft</w:t>
      </w:r>
      <w:r w:rsidRPr="00962821">
        <w:rPr>
          <w:spacing w:val="-3"/>
        </w:rPr>
        <w:t>w</w:t>
      </w:r>
      <w:r w:rsidRPr="00962821">
        <w:t>a</w:t>
      </w:r>
      <w:r w:rsidRPr="00962821">
        <w:rPr>
          <w:spacing w:val="1"/>
        </w:rPr>
        <w:t>r</w:t>
      </w:r>
      <w:r w:rsidRPr="00962821">
        <w:t>e</w:t>
      </w:r>
      <w:r w:rsidR="00B7690E">
        <w:t xml:space="preserve"> </w:t>
      </w:r>
      <w:r w:rsidRPr="00962821">
        <w:t>and</w:t>
      </w:r>
      <w:r w:rsidR="00B7690E">
        <w:t xml:space="preserve"> </w:t>
      </w:r>
      <w:r w:rsidRPr="00962821">
        <w:t>any</w:t>
      </w:r>
      <w:r w:rsidR="00B7690E">
        <w:t xml:space="preserve"> </w:t>
      </w:r>
      <w:r w:rsidRPr="00962821">
        <w:rPr>
          <w:spacing w:val="-2"/>
        </w:rPr>
        <w:t>r</w:t>
      </w:r>
      <w:r w:rsidRPr="00962821">
        <w:t>e</w:t>
      </w:r>
      <w:r w:rsidRPr="00962821">
        <w:rPr>
          <w:spacing w:val="-1"/>
        </w:rPr>
        <w:t>l</w:t>
      </w:r>
      <w:r w:rsidRPr="00962821">
        <w:t>a</w:t>
      </w:r>
      <w:r w:rsidRPr="00962821">
        <w:rPr>
          <w:spacing w:val="1"/>
        </w:rPr>
        <w:t>t</w:t>
      </w:r>
      <w:r w:rsidRPr="00962821">
        <w:t>ed</w:t>
      </w:r>
      <w:r w:rsidRPr="00962821">
        <w:rPr>
          <w:spacing w:val="1"/>
        </w:rPr>
        <w:t xml:space="preserve"> t</w:t>
      </w:r>
      <w:r w:rsidRPr="00962821">
        <w:t>oo</w:t>
      </w:r>
      <w:r w:rsidRPr="00962821">
        <w:rPr>
          <w:spacing w:val="-1"/>
        </w:rPr>
        <w:t>l</w:t>
      </w:r>
      <w:r w:rsidRPr="00962821">
        <w:rPr>
          <w:spacing w:val="-2"/>
        </w:rPr>
        <w:t>s</w:t>
      </w:r>
      <w:r w:rsidRPr="00962821">
        <w:t>,</w:t>
      </w:r>
      <w:r w:rsidR="00B7690E">
        <w:t xml:space="preserve"> </w:t>
      </w:r>
      <w:r w:rsidRPr="00962821">
        <w:rPr>
          <w:spacing w:val="-3"/>
        </w:rPr>
        <w:t>o</w:t>
      </w:r>
      <w:r w:rsidRPr="00962821">
        <w:t>r</w:t>
      </w:r>
      <w:r w:rsidR="00B7690E">
        <w:t xml:space="preserve"> </w:t>
      </w:r>
      <w:r w:rsidRPr="00962821">
        <w:t>doc</w:t>
      </w:r>
      <w:r w:rsidRPr="00962821">
        <w:rPr>
          <w:spacing w:val="-3"/>
        </w:rPr>
        <w:t>u</w:t>
      </w:r>
      <w:r w:rsidRPr="00962821">
        <w:rPr>
          <w:spacing w:val="1"/>
        </w:rPr>
        <w:t>m</w:t>
      </w:r>
      <w:r w:rsidRPr="00962821">
        <w:t>e</w:t>
      </w:r>
      <w:r w:rsidRPr="00962821">
        <w:rPr>
          <w:spacing w:val="-3"/>
        </w:rPr>
        <w:t>n</w:t>
      </w:r>
      <w:r w:rsidRPr="00962821">
        <w:rPr>
          <w:spacing w:val="1"/>
        </w:rPr>
        <w:t>t</w:t>
      </w:r>
      <w:r w:rsidRPr="00962821">
        <w:t>a</w:t>
      </w:r>
      <w:r w:rsidRPr="00962821">
        <w:rPr>
          <w:spacing w:val="1"/>
        </w:rPr>
        <w:t>t</w:t>
      </w:r>
      <w:r w:rsidRPr="00962821">
        <w:rPr>
          <w:spacing w:val="-1"/>
        </w:rPr>
        <w:t>i</w:t>
      </w:r>
      <w:r w:rsidRPr="00962821">
        <w:t>on</w:t>
      </w:r>
      <w:r w:rsidR="00B7690E">
        <w:t xml:space="preserve"> </w:t>
      </w:r>
      <w:r w:rsidRPr="00962821">
        <w:rPr>
          <w:spacing w:val="-1"/>
        </w:rPr>
        <w:t>i</w:t>
      </w:r>
      <w:r w:rsidRPr="00962821">
        <w:t>s</w:t>
      </w:r>
      <w:r w:rsidR="00B7690E">
        <w:t xml:space="preserve"> </w:t>
      </w:r>
      <w:r w:rsidRPr="00962821">
        <w:t>p</w:t>
      </w:r>
      <w:r w:rsidRPr="00962821">
        <w:rPr>
          <w:spacing w:val="1"/>
        </w:rPr>
        <w:t>r</w:t>
      </w:r>
      <w:r w:rsidRPr="00962821">
        <w:t>o</w:t>
      </w:r>
      <w:r w:rsidRPr="00962821">
        <w:rPr>
          <w:spacing w:val="-2"/>
        </w:rPr>
        <w:t>v</w:t>
      </w:r>
      <w:r w:rsidRPr="00962821">
        <w:rPr>
          <w:spacing w:val="-1"/>
        </w:rPr>
        <w:t>i</w:t>
      </w:r>
      <w:r w:rsidRPr="00962821">
        <w:t>ded</w:t>
      </w:r>
      <w:r w:rsidRPr="00962821">
        <w:rPr>
          <w:spacing w:val="1"/>
        </w:rPr>
        <w:t xml:space="preserve"> “</w:t>
      </w:r>
      <w:r w:rsidRPr="00962821">
        <w:t>as</w:t>
      </w:r>
      <w:r w:rsidRPr="00962821">
        <w:rPr>
          <w:spacing w:val="-1"/>
        </w:rPr>
        <w:t xml:space="preserve"> i</w:t>
      </w:r>
      <w:r w:rsidRPr="00962821">
        <w:t xml:space="preserve">s” </w:t>
      </w:r>
      <w:r w:rsidRPr="00962821">
        <w:rPr>
          <w:spacing w:val="-1"/>
        </w:rPr>
        <w:t>wi</w:t>
      </w:r>
      <w:r w:rsidRPr="00962821">
        <w:rPr>
          <w:spacing w:val="1"/>
        </w:rPr>
        <w:t>t</w:t>
      </w:r>
      <w:r w:rsidRPr="00962821">
        <w:t>hout</w:t>
      </w:r>
      <w:r w:rsidR="00B7690E">
        <w:t xml:space="preserve"> </w:t>
      </w:r>
      <w:r w:rsidRPr="00962821">
        <w:rPr>
          <w:spacing w:val="-3"/>
        </w:rPr>
        <w:t>w</w:t>
      </w:r>
      <w:r w:rsidRPr="00962821">
        <w:t>a</w:t>
      </w:r>
      <w:r w:rsidRPr="00962821">
        <w:rPr>
          <w:spacing w:val="1"/>
        </w:rPr>
        <w:t>rr</w:t>
      </w:r>
      <w:r w:rsidRPr="00962821">
        <w:t>an</w:t>
      </w:r>
      <w:r w:rsidRPr="00962821">
        <w:rPr>
          <w:spacing w:val="1"/>
        </w:rPr>
        <w:t>t</w:t>
      </w:r>
      <w:r w:rsidRPr="00962821">
        <w:t>y</w:t>
      </w:r>
      <w:r w:rsidR="00B7690E">
        <w:t xml:space="preserve"> </w:t>
      </w:r>
      <w:r w:rsidRPr="00962821">
        <w:rPr>
          <w:spacing w:val="-3"/>
        </w:rPr>
        <w:t>o</w:t>
      </w:r>
      <w:r w:rsidRPr="00962821">
        <w:t>f any</w:t>
      </w:r>
      <w:r w:rsidR="00B7690E">
        <w:t xml:space="preserve"> </w:t>
      </w:r>
      <w:r w:rsidRPr="00962821">
        <w:rPr>
          <w:spacing w:val="2"/>
        </w:rPr>
        <w:t>k</w:t>
      </w:r>
      <w:r w:rsidRPr="00962821">
        <w:rPr>
          <w:spacing w:val="-1"/>
        </w:rPr>
        <w:t>i</w:t>
      </w:r>
      <w:r w:rsidRPr="00962821">
        <w:t>nd, e</w:t>
      </w:r>
      <w:r w:rsidRPr="00962821">
        <w:rPr>
          <w:spacing w:val="-1"/>
        </w:rPr>
        <w:t>i</w:t>
      </w:r>
      <w:r w:rsidRPr="00962821">
        <w:rPr>
          <w:spacing w:val="1"/>
        </w:rPr>
        <w:t>t</w:t>
      </w:r>
      <w:r w:rsidRPr="00962821">
        <w:t>her e</w:t>
      </w:r>
      <w:r w:rsidRPr="00962821">
        <w:rPr>
          <w:spacing w:val="-2"/>
        </w:rPr>
        <w:t>x</w:t>
      </w:r>
      <w:r w:rsidRPr="00962821">
        <w:t>p</w:t>
      </w:r>
      <w:r w:rsidRPr="00962821">
        <w:rPr>
          <w:spacing w:val="1"/>
        </w:rPr>
        <w:t>r</w:t>
      </w:r>
      <w:r w:rsidRPr="00962821">
        <w:t>ess</w:t>
      </w:r>
      <w:r w:rsidR="00B7690E">
        <w:t xml:space="preserve"> </w:t>
      </w:r>
      <w:r w:rsidRPr="00962821">
        <w:t>or</w:t>
      </w:r>
      <w:r w:rsidR="00B7690E">
        <w:t xml:space="preserve"> </w:t>
      </w:r>
      <w:r w:rsidRPr="00962821">
        <w:rPr>
          <w:spacing w:val="-1"/>
        </w:rPr>
        <w:t>i</w:t>
      </w:r>
      <w:r w:rsidRPr="00962821">
        <w:rPr>
          <w:spacing w:val="1"/>
        </w:rPr>
        <w:t>m</w:t>
      </w:r>
      <w:r w:rsidRPr="00962821">
        <w:t>p</w:t>
      </w:r>
      <w:r w:rsidRPr="00962821">
        <w:rPr>
          <w:spacing w:val="-1"/>
        </w:rPr>
        <w:t>li</w:t>
      </w:r>
      <w:r w:rsidRPr="00962821">
        <w:t xml:space="preserve">ed, </w:t>
      </w:r>
      <w:r w:rsidRPr="00962821">
        <w:rPr>
          <w:spacing w:val="-1"/>
        </w:rPr>
        <w:t>i</w:t>
      </w:r>
      <w:r w:rsidRPr="00962821">
        <w:t>nc</w:t>
      </w:r>
      <w:r w:rsidRPr="00962821">
        <w:rPr>
          <w:spacing w:val="-1"/>
        </w:rPr>
        <w:t>l</w:t>
      </w:r>
      <w:r w:rsidRPr="00962821">
        <w:t>ud</w:t>
      </w:r>
      <w:r w:rsidRPr="00962821">
        <w:rPr>
          <w:spacing w:val="-1"/>
        </w:rPr>
        <w:t>i</w:t>
      </w:r>
      <w:r w:rsidRPr="00962821">
        <w:t>ng</w:t>
      </w:r>
      <w:r w:rsidR="00B7690E">
        <w:t xml:space="preserve"> </w:t>
      </w:r>
      <w:r w:rsidRPr="00962821">
        <w:rPr>
          <w:spacing w:val="-2"/>
        </w:rPr>
        <w:t>s</w:t>
      </w:r>
      <w:r w:rsidRPr="00962821">
        <w:t>u</w:t>
      </w:r>
      <w:r w:rsidRPr="00962821">
        <w:rPr>
          <w:spacing w:val="-1"/>
        </w:rPr>
        <w:t>it</w:t>
      </w:r>
      <w:r w:rsidRPr="00962821">
        <w:t>abi</w:t>
      </w:r>
      <w:r w:rsidRPr="00962821">
        <w:rPr>
          <w:spacing w:val="-1"/>
        </w:rPr>
        <w:t>li</w:t>
      </w:r>
      <w:r w:rsidRPr="00962821">
        <w:rPr>
          <w:spacing w:val="1"/>
        </w:rPr>
        <w:t>t</w:t>
      </w:r>
      <w:r w:rsidRPr="00962821">
        <w:t>y</w:t>
      </w:r>
      <w:r w:rsidR="00B7690E">
        <w:t xml:space="preserve"> </w:t>
      </w:r>
      <w:r w:rsidRPr="00962821">
        <w:rPr>
          <w:spacing w:val="3"/>
        </w:rPr>
        <w:t>f</w:t>
      </w:r>
      <w:r w:rsidRPr="00962821">
        <w:t xml:space="preserve">or use. </w:t>
      </w:r>
      <w:r w:rsidRPr="00962821">
        <w:rPr>
          <w:spacing w:val="-1"/>
        </w:rPr>
        <w:t>Y</w:t>
      </w:r>
      <w:r w:rsidRPr="00962821">
        <w:t>o</w:t>
      </w:r>
      <w:r w:rsidRPr="00962821">
        <w:rPr>
          <w:spacing w:val="-3"/>
        </w:rPr>
        <w:t>u</w:t>
      </w:r>
      <w:r w:rsidRPr="00962821">
        <w:t>,</w:t>
      </w:r>
      <w:r w:rsidR="00B7690E">
        <w:t xml:space="preserve"> </w:t>
      </w:r>
      <w:r w:rsidRPr="00962821">
        <w:rPr>
          <w:spacing w:val="-3"/>
        </w:rPr>
        <w:t>a</w:t>
      </w:r>
      <w:r w:rsidRPr="00962821">
        <w:t>s</w:t>
      </w:r>
      <w:r w:rsidRPr="00962821">
        <w:rPr>
          <w:spacing w:val="-1"/>
        </w:rPr>
        <w:t xml:space="preserve"> t</w:t>
      </w:r>
      <w:r w:rsidRPr="00962821">
        <w:t>he</w:t>
      </w:r>
      <w:r w:rsidR="00B7690E">
        <w:t xml:space="preserve"> </w:t>
      </w:r>
      <w:r w:rsidRPr="00962821">
        <w:t xml:space="preserve">user </w:t>
      </w:r>
      <w:r w:rsidRPr="00962821">
        <w:rPr>
          <w:spacing w:val="-3"/>
        </w:rPr>
        <w:t>o</w:t>
      </w:r>
      <w:r w:rsidRPr="00962821">
        <w:t>f</w:t>
      </w:r>
      <w:r w:rsidR="00B7690E">
        <w:t xml:space="preserve"> </w:t>
      </w:r>
      <w:r w:rsidRPr="00962821">
        <w:rPr>
          <w:spacing w:val="1"/>
        </w:rPr>
        <w:t>t</w:t>
      </w:r>
      <w:r w:rsidRPr="00962821">
        <w:t>h</w:t>
      </w:r>
      <w:r w:rsidRPr="00962821">
        <w:rPr>
          <w:spacing w:val="-1"/>
        </w:rPr>
        <w:t>i</w:t>
      </w:r>
      <w:r w:rsidRPr="00962821">
        <w:t>s s</w:t>
      </w:r>
      <w:r w:rsidRPr="00962821">
        <w:rPr>
          <w:spacing w:val="-3"/>
        </w:rPr>
        <w:t>o</w:t>
      </w:r>
      <w:r w:rsidRPr="00962821">
        <w:rPr>
          <w:spacing w:val="3"/>
        </w:rPr>
        <w:t>f</w:t>
      </w:r>
      <w:r w:rsidRPr="00962821">
        <w:rPr>
          <w:spacing w:val="1"/>
        </w:rPr>
        <w:t>t</w:t>
      </w:r>
      <w:r w:rsidRPr="00962821">
        <w:rPr>
          <w:spacing w:val="-3"/>
        </w:rPr>
        <w:t>w</w:t>
      </w:r>
      <w:r w:rsidRPr="00962821">
        <w:t>a</w:t>
      </w:r>
      <w:r w:rsidRPr="00962821">
        <w:rPr>
          <w:spacing w:val="1"/>
        </w:rPr>
        <w:t>r</w:t>
      </w:r>
      <w:r w:rsidRPr="00962821">
        <w:t>e, a</w:t>
      </w:r>
      <w:r w:rsidRPr="00962821">
        <w:rPr>
          <w:spacing w:val="-2"/>
        </w:rPr>
        <w:t>c</w:t>
      </w:r>
      <w:r w:rsidRPr="00962821">
        <w:rPr>
          <w:spacing w:val="2"/>
        </w:rPr>
        <w:t>k</w:t>
      </w:r>
      <w:r w:rsidRPr="00962821">
        <w:t>no</w:t>
      </w:r>
      <w:r w:rsidRPr="00962821">
        <w:rPr>
          <w:spacing w:val="-3"/>
        </w:rPr>
        <w:t>w</w:t>
      </w:r>
      <w:r w:rsidRPr="00962821">
        <w:rPr>
          <w:spacing w:val="-1"/>
        </w:rPr>
        <w:t>l</w:t>
      </w:r>
      <w:r w:rsidRPr="00962821">
        <w:t>ed</w:t>
      </w:r>
      <w:r w:rsidRPr="00962821">
        <w:rPr>
          <w:spacing w:val="2"/>
        </w:rPr>
        <w:t>g</w:t>
      </w:r>
      <w:r w:rsidRPr="00962821">
        <w:t>e</w:t>
      </w:r>
      <w:r w:rsidRPr="00962821">
        <w:rPr>
          <w:spacing w:val="-1"/>
        </w:rPr>
        <w:t xml:space="preserve"> t</w:t>
      </w:r>
      <w:r w:rsidRPr="00962821">
        <w:t>he</w:t>
      </w:r>
      <w:r w:rsidR="00B7690E">
        <w:t xml:space="preserve"> </w:t>
      </w:r>
      <w:r w:rsidRPr="00962821">
        <w:t>en</w:t>
      </w:r>
      <w:r w:rsidRPr="00962821">
        <w:rPr>
          <w:spacing w:val="1"/>
        </w:rPr>
        <w:t>t</w:t>
      </w:r>
      <w:r w:rsidRPr="00962821">
        <w:rPr>
          <w:spacing w:val="-1"/>
        </w:rPr>
        <w:t>i</w:t>
      </w:r>
      <w:r w:rsidRPr="00962821">
        <w:rPr>
          <w:spacing w:val="1"/>
        </w:rPr>
        <w:t>r</w:t>
      </w:r>
      <w:r w:rsidRPr="00962821">
        <w:t>e</w:t>
      </w:r>
      <w:r w:rsidR="00B7690E">
        <w:t xml:space="preserve"> </w:t>
      </w:r>
      <w:r w:rsidRPr="00962821">
        <w:rPr>
          <w:spacing w:val="1"/>
        </w:rPr>
        <w:t>r</w:t>
      </w:r>
      <w:r w:rsidRPr="00962821">
        <w:rPr>
          <w:spacing w:val="-1"/>
        </w:rPr>
        <w:t>i</w:t>
      </w:r>
      <w:r w:rsidRPr="00962821">
        <w:rPr>
          <w:spacing w:val="-2"/>
        </w:rPr>
        <w:t>s</w:t>
      </w:r>
      <w:r w:rsidRPr="00962821">
        <w:t>k</w:t>
      </w:r>
      <w:r w:rsidR="00B7690E">
        <w:t xml:space="preserve"> </w:t>
      </w:r>
      <w:r w:rsidRPr="00962821">
        <w:rPr>
          <w:spacing w:val="1"/>
        </w:rPr>
        <w:t>fr</w:t>
      </w:r>
      <w:r w:rsidRPr="00962821">
        <w:t xml:space="preserve">om </w:t>
      </w:r>
      <w:r w:rsidRPr="00962821">
        <w:rPr>
          <w:spacing w:val="-1"/>
        </w:rPr>
        <w:t>i</w:t>
      </w:r>
      <w:r w:rsidRPr="00962821">
        <w:rPr>
          <w:spacing w:val="1"/>
        </w:rPr>
        <w:t>t</w:t>
      </w:r>
      <w:r w:rsidRPr="00962821">
        <w:t>s</w:t>
      </w:r>
      <w:r w:rsidR="00B7690E">
        <w:t xml:space="preserve"> </w:t>
      </w:r>
      <w:r w:rsidRPr="00962821">
        <w:t>u</w:t>
      </w:r>
      <w:r w:rsidRPr="00962821">
        <w:rPr>
          <w:spacing w:val="-2"/>
        </w:rPr>
        <w:t>s</w:t>
      </w:r>
      <w:r w:rsidRPr="00962821">
        <w:t>e.</w:t>
      </w:r>
    </w:p>
    <w:p w:rsidR="009A3E20" w:rsidRPr="00962821" w:rsidRDefault="009A3E20" w:rsidP="002B6C1C">
      <w:pPr>
        <w:pStyle w:val="Heading2"/>
      </w:pPr>
      <w:bookmarkStart w:id="18" w:name="_Toc113807562"/>
      <w:r w:rsidRPr="00962821">
        <w:t>Trademark</w:t>
      </w:r>
      <w:r w:rsidRPr="00962821">
        <w:rPr>
          <w:spacing w:val="-1"/>
        </w:rPr>
        <w:t xml:space="preserve"> </w:t>
      </w:r>
      <w:r w:rsidR="00B7690E">
        <w:rPr>
          <w:spacing w:val="-1"/>
        </w:rPr>
        <w:t>a</w:t>
      </w:r>
      <w:r w:rsidRPr="00962821">
        <w:t>ckno</w:t>
      </w:r>
      <w:r w:rsidRPr="00962821">
        <w:rPr>
          <w:spacing w:val="-1"/>
        </w:rPr>
        <w:t>w</w:t>
      </w:r>
      <w:r w:rsidRPr="00962821">
        <w:rPr>
          <w:spacing w:val="1"/>
        </w:rPr>
        <w:t>l</w:t>
      </w:r>
      <w:r w:rsidRPr="00962821">
        <w:t>e</w:t>
      </w:r>
      <w:r w:rsidRPr="00962821">
        <w:rPr>
          <w:spacing w:val="-3"/>
        </w:rPr>
        <w:t>d</w:t>
      </w:r>
      <w:r w:rsidRPr="00962821">
        <w:t>gment</w:t>
      </w:r>
      <w:bookmarkEnd w:id="18"/>
    </w:p>
    <w:p w:rsidR="009A3E20" w:rsidRPr="00962821" w:rsidRDefault="009A3E20" w:rsidP="001F7C71">
      <w:pPr>
        <w:rPr>
          <w:sz w:val="20"/>
          <w:szCs w:val="20"/>
        </w:rPr>
      </w:pPr>
      <w:r w:rsidRPr="00962821">
        <w:rPr>
          <w:spacing w:val="1"/>
        </w:rPr>
        <w:t>O</w:t>
      </w:r>
      <w:r w:rsidRPr="00962821">
        <w:t>pen</w:t>
      </w:r>
      <w:r w:rsidR="00B7690E">
        <w:t xml:space="preserve"> </w:t>
      </w:r>
      <w:r w:rsidRPr="00962821">
        <w:rPr>
          <w:spacing w:val="-1"/>
        </w:rPr>
        <w:t>R</w:t>
      </w:r>
      <w:r w:rsidRPr="00962821">
        <w:t>a</w:t>
      </w:r>
      <w:r w:rsidRPr="00962821">
        <w:rPr>
          <w:spacing w:val="-1"/>
        </w:rPr>
        <w:t>il</w:t>
      </w:r>
      <w:r w:rsidRPr="00962821">
        <w:t xml:space="preserve">s, </w:t>
      </w:r>
      <w:r w:rsidRPr="00962821">
        <w:rPr>
          <w:spacing w:val="1"/>
        </w:rPr>
        <w:t>O</w:t>
      </w:r>
      <w:r w:rsidRPr="00962821">
        <w:t>pen</w:t>
      </w:r>
      <w:r w:rsidRPr="00962821">
        <w:rPr>
          <w:spacing w:val="-1"/>
        </w:rPr>
        <w:t xml:space="preserve"> R</w:t>
      </w:r>
      <w:r w:rsidRPr="00962821">
        <w:t>a</w:t>
      </w:r>
      <w:r w:rsidRPr="00962821">
        <w:rPr>
          <w:spacing w:val="-1"/>
        </w:rPr>
        <w:t>il</w:t>
      </w:r>
      <w:r w:rsidRPr="00962821">
        <w:t>s</w:t>
      </w:r>
      <w:r w:rsidR="00B7690E">
        <w:t xml:space="preserve"> </w:t>
      </w:r>
      <w:r w:rsidRPr="00962821">
        <w:rPr>
          <w:spacing w:val="2"/>
        </w:rPr>
        <w:t>T</w:t>
      </w:r>
      <w:r w:rsidRPr="00962821">
        <w:rPr>
          <w:spacing w:val="1"/>
        </w:rPr>
        <w:t>r</w:t>
      </w:r>
      <w:r w:rsidRPr="00962821">
        <w:rPr>
          <w:spacing w:val="-3"/>
        </w:rPr>
        <w:t>a</w:t>
      </w:r>
      <w:r w:rsidRPr="00962821">
        <w:t>nspo</w:t>
      </w:r>
      <w:r w:rsidRPr="00962821">
        <w:rPr>
          <w:spacing w:val="-2"/>
        </w:rPr>
        <w:t>r</w:t>
      </w:r>
      <w:r w:rsidRPr="00962821">
        <w:t>t</w:t>
      </w:r>
      <w:r w:rsidR="00B7690E">
        <w:t xml:space="preserve"> </w:t>
      </w:r>
      <w:r w:rsidRPr="00962821">
        <w:rPr>
          <w:spacing w:val="-1"/>
        </w:rPr>
        <w:t>Si</w:t>
      </w:r>
      <w:r w:rsidRPr="00962821">
        <w:rPr>
          <w:spacing w:val="1"/>
        </w:rPr>
        <w:t>m</w:t>
      </w:r>
      <w:r w:rsidRPr="00962821">
        <w:t>u</w:t>
      </w:r>
      <w:r w:rsidRPr="00962821">
        <w:rPr>
          <w:spacing w:val="-1"/>
        </w:rPr>
        <w:t>l</w:t>
      </w:r>
      <w:r w:rsidRPr="00962821">
        <w:rPr>
          <w:spacing w:val="-3"/>
        </w:rPr>
        <w:t>a</w:t>
      </w:r>
      <w:r w:rsidRPr="00962821">
        <w:rPr>
          <w:spacing w:val="1"/>
        </w:rPr>
        <w:t>t</w:t>
      </w:r>
      <w:r w:rsidRPr="00962821">
        <w:t>o</w:t>
      </w:r>
      <w:r w:rsidRPr="00962821">
        <w:rPr>
          <w:spacing w:val="-2"/>
        </w:rPr>
        <w:t>r</w:t>
      </w:r>
      <w:r w:rsidRPr="00962821">
        <w:t xml:space="preserve">, </w:t>
      </w:r>
      <w:r w:rsidRPr="00962821">
        <w:rPr>
          <w:spacing w:val="1"/>
        </w:rPr>
        <w:t>O</w:t>
      </w:r>
      <w:r w:rsidRPr="00962821">
        <w:rPr>
          <w:spacing w:val="-3"/>
        </w:rPr>
        <w:t>R</w:t>
      </w:r>
      <w:r w:rsidRPr="00962821">
        <w:rPr>
          <w:spacing w:val="2"/>
        </w:rPr>
        <w:t>T</w:t>
      </w:r>
      <w:r w:rsidRPr="00962821">
        <w:rPr>
          <w:spacing w:val="-1"/>
        </w:rPr>
        <w:t>S</w:t>
      </w:r>
      <w:r w:rsidRPr="00962821">
        <w:t>,</w:t>
      </w:r>
      <w:r w:rsidR="00B7690E">
        <w:t xml:space="preserve"> </w:t>
      </w:r>
      <w:r w:rsidRPr="00962821">
        <w:rPr>
          <w:spacing w:val="1"/>
        </w:rPr>
        <w:t>O</w:t>
      </w:r>
      <w:r w:rsidRPr="00962821">
        <w:t>pen</w:t>
      </w:r>
      <w:r w:rsidR="00B7690E">
        <w:t xml:space="preserve"> </w:t>
      </w:r>
      <w:r w:rsidRPr="00962821">
        <w:rPr>
          <w:spacing w:val="-1"/>
        </w:rPr>
        <w:t>R</w:t>
      </w:r>
      <w:r w:rsidRPr="00962821">
        <w:t>a</w:t>
      </w:r>
      <w:r w:rsidRPr="00962821">
        <w:rPr>
          <w:spacing w:val="-1"/>
        </w:rPr>
        <w:t>il</w:t>
      </w:r>
      <w:r w:rsidRPr="00962821">
        <w:t>s</w:t>
      </w:r>
      <w:r w:rsidR="00B7690E">
        <w:t xml:space="preserve"> </w:t>
      </w:r>
      <w:r w:rsidRPr="00962821">
        <w:rPr>
          <w:spacing w:val="-1"/>
        </w:rPr>
        <w:t>t</w:t>
      </w:r>
      <w:r w:rsidRPr="00962821">
        <w:rPr>
          <w:spacing w:val="1"/>
        </w:rPr>
        <w:t>r</w:t>
      </w:r>
      <w:r w:rsidRPr="00962821">
        <w:t>ad</w:t>
      </w:r>
      <w:r w:rsidRPr="00962821">
        <w:rPr>
          <w:spacing w:val="-3"/>
        </w:rPr>
        <w:t>e</w:t>
      </w:r>
      <w:r w:rsidRPr="00962821">
        <w:rPr>
          <w:spacing w:val="1"/>
        </w:rPr>
        <w:t>m</w:t>
      </w:r>
      <w:r w:rsidRPr="00962821">
        <w:t>a</w:t>
      </w:r>
      <w:r w:rsidRPr="00962821">
        <w:rPr>
          <w:spacing w:val="-2"/>
        </w:rPr>
        <w:t>r</w:t>
      </w:r>
      <w:r w:rsidRPr="00962821">
        <w:t xml:space="preserve">k, </w:t>
      </w:r>
      <w:r w:rsidRPr="00962821">
        <w:rPr>
          <w:spacing w:val="1"/>
        </w:rPr>
        <w:t>open</w:t>
      </w:r>
      <w:r w:rsidRPr="00962821">
        <w:rPr>
          <w:spacing w:val="-1"/>
        </w:rPr>
        <w:t>r</w:t>
      </w:r>
      <w:r w:rsidRPr="00962821">
        <w:rPr>
          <w:spacing w:val="1"/>
        </w:rPr>
        <w:t>a</w:t>
      </w:r>
      <w:r w:rsidRPr="00962821">
        <w:rPr>
          <w:spacing w:val="-1"/>
        </w:rPr>
        <w:t>il</w:t>
      </w:r>
      <w:r w:rsidRPr="00962821">
        <w:rPr>
          <w:spacing w:val="1"/>
        </w:rPr>
        <w:t>s.</w:t>
      </w:r>
      <w:r w:rsidRPr="00962821">
        <w:rPr>
          <w:spacing w:val="-3"/>
        </w:rPr>
        <w:t>o</w:t>
      </w:r>
      <w:r w:rsidRPr="00962821">
        <w:rPr>
          <w:spacing w:val="-2"/>
        </w:rPr>
        <w:t>r</w:t>
      </w:r>
      <w:r w:rsidRPr="00962821">
        <w:rPr>
          <w:spacing w:val="2"/>
        </w:rPr>
        <w:t>g</w:t>
      </w:r>
      <w:r w:rsidRPr="00962821">
        <w:t xml:space="preserve">, </w:t>
      </w:r>
      <w:r w:rsidRPr="00962821">
        <w:rPr>
          <w:spacing w:val="1"/>
        </w:rPr>
        <w:t>O</w:t>
      </w:r>
      <w:r w:rsidRPr="00962821">
        <w:t>pen</w:t>
      </w:r>
      <w:r w:rsidR="00B7690E">
        <w:t xml:space="preserve"> </w:t>
      </w:r>
      <w:r w:rsidRPr="00962821">
        <w:rPr>
          <w:spacing w:val="-1"/>
        </w:rPr>
        <w:t>R</w:t>
      </w:r>
      <w:r w:rsidRPr="00962821">
        <w:t>a</w:t>
      </w:r>
      <w:r w:rsidRPr="00962821">
        <w:rPr>
          <w:spacing w:val="-1"/>
        </w:rPr>
        <w:t>il</w:t>
      </w:r>
      <w:r w:rsidRPr="00962821">
        <w:t>s</w:t>
      </w:r>
      <w:r w:rsidR="00B7690E">
        <w:t xml:space="preserve"> </w:t>
      </w:r>
      <w:r w:rsidRPr="00962821">
        <w:t>s</w:t>
      </w:r>
      <w:r w:rsidRPr="00962821">
        <w:rPr>
          <w:spacing w:val="-2"/>
        </w:rPr>
        <w:t>y</w:t>
      </w:r>
      <w:r w:rsidRPr="00962821">
        <w:rPr>
          <w:spacing w:val="1"/>
        </w:rPr>
        <w:t>m</w:t>
      </w:r>
      <w:r w:rsidRPr="00962821">
        <w:t>bol and</w:t>
      </w:r>
      <w:r w:rsidR="00B7690E">
        <w:t xml:space="preserve"> </w:t>
      </w:r>
      <w:r w:rsidRPr="00962821">
        <w:t>assoc</w:t>
      </w:r>
      <w:r w:rsidRPr="00962821">
        <w:rPr>
          <w:spacing w:val="-1"/>
        </w:rPr>
        <w:t>i</w:t>
      </w:r>
      <w:r w:rsidRPr="00962821">
        <w:t>a</w:t>
      </w:r>
      <w:r w:rsidRPr="00962821">
        <w:rPr>
          <w:spacing w:val="1"/>
        </w:rPr>
        <w:t>t</w:t>
      </w:r>
      <w:r w:rsidRPr="00962821">
        <w:t>ed</w:t>
      </w:r>
      <w:r w:rsidR="00B7690E">
        <w:t xml:space="preserve"> </w:t>
      </w:r>
      <w:r w:rsidRPr="00962821">
        <w:t>g</w:t>
      </w:r>
      <w:r w:rsidRPr="00962821">
        <w:rPr>
          <w:spacing w:val="1"/>
        </w:rPr>
        <w:t>r</w:t>
      </w:r>
      <w:r w:rsidRPr="00962821">
        <w:t>aph</w:t>
      </w:r>
      <w:r w:rsidRPr="00962821">
        <w:rPr>
          <w:spacing w:val="-1"/>
        </w:rPr>
        <w:t>i</w:t>
      </w:r>
      <w:r w:rsidRPr="00962821">
        <w:t xml:space="preserve">cal </w:t>
      </w:r>
      <w:r w:rsidRPr="00962821">
        <w:rPr>
          <w:spacing w:val="1"/>
        </w:rPr>
        <w:t>r</w:t>
      </w:r>
      <w:r w:rsidRPr="00962821">
        <w:t>e</w:t>
      </w:r>
      <w:r w:rsidRPr="00962821">
        <w:rPr>
          <w:spacing w:val="-3"/>
        </w:rPr>
        <w:t>p</w:t>
      </w:r>
      <w:r w:rsidRPr="00962821">
        <w:rPr>
          <w:spacing w:val="1"/>
        </w:rPr>
        <w:t>r</w:t>
      </w:r>
      <w:r w:rsidRPr="00962821">
        <w:t>esen</w:t>
      </w:r>
      <w:r w:rsidRPr="00962821">
        <w:rPr>
          <w:spacing w:val="1"/>
        </w:rPr>
        <w:t>t</w:t>
      </w:r>
      <w:r w:rsidRPr="00962821">
        <w:rPr>
          <w:spacing w:val="-3"/>
        </w:rPr>
        <w:t>a</w:t>
      </w:r>
      <w:r w:rsidRPr="00962821">
        <w:rPr>
          <w:spacing w:val="1"/>
        </w:rPr>
        <w:t>t</w:t>
      </w:r>
      <w:r w:rsidRPr="00962821">
        <w:rPr>
          <w:spacing w:val="-1"/>
        </w:rPr>
        <w:t>i</w:t>
      </w:r>
      <w:r w:rsidRPr="00962821">
        <w:t>ons</w:t>
      </w:r>
      <w:r w:rsidR="00B7690E">
        <w:t xml:space="preserve"> </w:t>
      </w:r>
      <w:r w:rsidRPr="00962821">
        <w:rPr>
          <w:spacing w:val="-3"/>
        </w:rPr>
        <w:t>o</w:t>
      </w:r>
      <w:r w:rsidRPr="00962821">
        <w:t xml:space="preserve">f </w:t>
      </w:r>
      <w:r w:rsidRPr="00962821">
        <w:rPr>
          <w:spacing w:val="1"/>
        </w:rPr>
        <w:t>O</w:t>
      </w:r>
      <w:r w:rsidRPr="00962821">
        <w:t>pen</w:t>
      </w:r>
      <w:r w:rsidR="00B7690E">
        <w:t xml:space="preserve"> </w:t>
      </w:r>
      <w:r w:rsidRPr="00962821">
        <w:rPr>
          <w:spacing w:val="-1"/>
        </w:rPr>
        <w:t>R</w:t>
      </w:r>
      <w:r w:rsidRPr="00962821">
        <w:t>a</w:t>
      </w:r>
      <w:r w:rsidRPr="00962821">
        <w:rPr>
          <w:spacing w:val="-3"/>
        </w:rPr>
        <w:t>i</w:t>
      </w:r>
      <w:r w:rsidRPr="00962821">
        <w:rPr>
          <w:spacing w:val="-1"/>
        </w:rPr>
        <w:t>l</w:t>
      </w:r>
      <w:r w:rsidRPr="00962821">
        <w:t>s</w:t>
      </w:r>
      <w:r w:rsidR="00B7690E">
        <w:t xml:space="preserve"> </w:t>
      </w:r>
      <w:r w:rsidRPr="00962821">
        <w:t>a</w:t>
      </w:r>
      <w:r w:rsidRPr="00962821">
        <w:rPr>
          <w:spacing w:val="1"/>
        </w:rPr>
        <w:t>r</w:t>
      </w:r>
      <w:r w:rsidRPr="00962821">
        <w:t>e</w:t>
      </w:r>
      <w:r w:rsidR="00B7690E">
        <w:t xml:space="preserve"> </w:t>
      </w:r>
      <w:r w:rsidRPr="00962821">
        <w:rPr>
          <w:spacing w:val="1"/>
        </w:rPr>
        <w:t>t</w:t>
      </w:r>
      <w:r w:rsidRPr="00962821">
        <w:t>he</w:t>
      </w:r>
      <w:r w:rsidR="00B7690E">
        <w:t xml:space="preserve"> </w:t>
      </w:r>
      <w:r w:rsidRPr="00962821">
        <w:rPr>
          <w:spacing w:val="-3"/>
        </w:rPr>
        <w:t>p</w:t>
      </w:r>
      <w:r w:rsidRPr="00962821">
        <w:rPr>
          <w:spacing w:val="1"/>
        </w:rPr>
        <w:t>r</w:t>
      </w:r>
      <w:r w:rsidRPr="00962821">
        <w:t>ope</w:t>
      </w:r>
      <w:r w:rsidRPr="00962821">
        <w:rPr>
          <w:spacing w:val="-2"/>
        </w:rPr>
        <w:t>r</w:t>
      </w:r>
      <w:r w:rsidRPr="00962821">
        <w:rPr>
          <w:spacing w:val="1"/>
        </w:rPr>
        <w:t>t</w:t>
      </w:r>
      <w:r w:rsidRPr="00962821">
        <w:t>y</w:t>
      </w:r>
      <w:r w:rsidR="00B7690E">
        <w:t xml:space="preserve"> </w:t>
      </w:r>
      <w:r w:rsidRPr="00962821">
        <w:rPr>
          <w:spacing w:val="-3"/>
        </w:rPr>
        <w:t>o</w:t>
      </w:r>
      <w:r w:rsidRPr="00962821">
        <w:t xml:space="preserve">f </w:t>
      </w:r>
      <w:r w:rsidRPr="00962821">
        <w:rPr>
          <w:spacing w:val="1"/>
        </w:rPr>
        <w:t>open</w:t>
      </w:r>
      <w:r w:rsidRPr="00962821">
        <w:rPr>
          <w:spacing w:val="-1"/>
        </w:rPr>
        <w:t>r</w:t>
      </w:r>
      <w:r w:rsidRPr="00962821">
        <w:rPr>
          <w:spacing w:val="1"/>
        </w:rPr>
        <w:t>a</w:t>
      </w:r>
      <w:r w:rsidRPr="00962821">
        <w:rPr>
          <w:spacing w:val="-1"/>
        </w:rPr>
        <w:t>il</w:t>
      </w:r>
      <w:r w:rsidRPr="00962821">
        <w:rPr>
          <w:spacing w:val="1"/>
        </w:rPr>
        <w:t>s.</w:t>
      </w:r>
      <w:r w:rsidRPr="00962821">
        <w:rPr>
          <w:spacing w:val="-3"/>
        </w:rPr>
        <w:t>o</w:t>
      </w:r>
      <w:r w:rsidRPr="00962821">
        <w:rPr>
          <w:spacing w:val="-2"/>
        </w:rPr>
        <w:t>r</w:t>
      </w:r>
      <w:r w:rsidRPr="00962821">
        <w:rPr>
          <w:spacing w:val="2"/>
        </w:rPr>
        <w:t>g</w:t>
      </w:r>
      <w:r w:rsidRPr="00962821">
        <w:t xml:space="preserve">. </w:t>
      </w:r>
      <w:r w:rsidRPr="00962821">
        <w:rPr>
          <w:spacing w:val="-1"/>
        </w:rPr>
        <w:t>Al</w:t>
      </w:r>
      <w:r w:rsidRPr="00962821">
        <w:t>l o</w:t>
      </w:r>
      <w:r w:rsidRPr="00962821">
        <w:rPr>
          <w:spacing w:val="1"/>
        </w:rPr>
        <w:t>t</w:t>
      </w:r>
      <w:r w:rsidRPr="00962821">
        <w:t xml:space="preserve">her </w:t>
      </w:r>
      <w:r w:rsidRPr="00962821">
        <w:rPr>
          <w:spacing w:val="1"/>
        </w:rPr>
        <w:t>t</w:t>
      </w:r>
      <w:r w:rsidRPr="00962821">
        <w:t>h</w:t>
      </w:r>
      <w:r w:rsidRPr="00962821">
        <w:rPr>
          <w:spacing w:val="-1"/>
        </w:rPr>
        <w:t>i</w:t>
      </w:r>
      <w:r w:rsidRPr="00962821">
        <w:rPr>
          <w:spacing w:val="1"/>
        </w:rPr>
        <w:t>r</w:t>
      </w:r>
      <w:r w:rsidRPr="00962821">
        <w:t>d</w:t>
      </w:r>
      <w:r w:rsidR="00B7690E">
        <w:t xml:space="preserve"> </w:t>
      </w:r>
      <w:r w:rsidRPr="00962821">
        <w:t>pa</w:t>
      </w:r>
      <w:r w:rsidRPr="00962821">
        <w:rPr>
          <w:spacing w:val="-2"/>
        </w:rPr>
        <w:t>r</w:t>
      </w:r>
      <w:r w:rsidRPr="00962821">
        <w:rPr>
          <w:spacing w:val="1"/>
        </w:rPr>
        <w:t>t</w:t>
      </w:r>
      <w:r w:rsidRPr="00962821">
        <w:t>y</w:t>
      </w:r>
      <w:r w:rsidR="00B7690E">
        <w:t xml:space="preserve"> </w:t>
      </w:r>
      <w:r w:rsidRPr="00962821">
        <w:t>b</w:t>
      </w:r>
      <w:r w:rsidRPr="00962821">
        <w:rPr>
          <w:spacing w:val="1"/>
        </w:rPr>
        <w:t>r</w:t>
      </w:r>
      <w:r w:rsidRPr="00962821">
        <w:t>and</w:t>
      </w:r>
      <w:r w:rsidRPr="00962821">
        <w:rPr>
          <w:spacing w:val="-2"/>
        </w:rPr>
        <w:t>s</w:t>
      </w:r>
      <w:r w:rsidRPr="00962821">
        <w:t>,</w:t>
      </w:r>
      <w:r w:rsidR="00B7690E">
        <w:t xml:space="preserve"> </w:t>
      </w:r>
      <w:r w:rsidRPr="00962821">
        <w:rPr>
          <w:spacing w:val="-3"/>
        </w:rPr>
        <w:t>p</w:t>
      </w:r>
      <w:r w:rsidRPr="00962821">
        <w:rPr>
          <w:spacing w:val="1"/>
        </w:rPr>
        <w:t>r</w:t>
      </w:r>
      <w:r w:rsidRPr="00962821">
        <w:t>o</w:t>
      </w:r>
      <w:r w:rsidRPr="00962821">
        <w:rPr>
          <w:spacing w:val="-3"/>
        </w:rPr>
        <w:t>d</w:t>
      </w:r>
      <w:r w:rsidRPr="00962821">
        <w:t>uc</w:t>
      </w:r>
      <w:r w:rsidRPr="00962821">
        <w:rPr>
          <w:spacing w:val="1"/>
        </w:rPr>
        <w:t>t</w:t>
      </w:r>
      <w:r w:rsidRPr="00962821">
        <w:t>s, s</w:t>
      </w:r>
      <w:r w:rsidRPr="00962821">
        <w:rPr>
          <w:spacing w:val="-3"/>
        </w:rPr>
        <w:t>e</w:t>
      </w:r>
      <w:r w:rsidRPr="00962821">
        <w:rPr>
          <w:spacing w:val="1"/>
        </w:rPr>
        <w:t>r</w:t>
      </w:r>
      <w:r w:rsidRPr="00962821">
        <w:rPr>
          <w:spacing w:val="-2"/>
        </w:rPr>
        <w:t>v</w:t>
      </w:r>
      <w:r w:rsidRPr="00962821">
        <w:rPr>
          <w:spacing w:val="-1"/>
        </w:rPr>
        <w:t>i</w:t>
      </w:r>
      <w:r w:rsidRPr="00962821">
        <w:t>ce</w:t>
      </w:r>
      <w:r w:rsidR="00B7690E">
        <w:t xml:space="preserve"> </w:t>
      </w:r>
      <w:r w:rsidRPr="00962821">
        <w:t>na</w:t>
      </w:r>
      <w:r w:rsidRPr="00962821">
        <w:rPr>
          <w:spacing w:val="1"/>
        </w:rPr>
        <w:t>m</w:t>
      </w:r>
      <w:r w:rsidRPr="00962821">
        <w:t>es,</w:t>
      </w:r>
      <w:r w:rsidR="00B7690E">
        <w:t xml:space="preserve"> </w:t>
      </w:r>
      <w:r w:rsidRPr="00962821">
        <w:rPr>
          <w:spacing w:val="1"/>
        </w:rPr>
        <w:t>tr</w:t>
      </w:r>
      <w:r w:rsidRPr="00962821">
        <w:t>a</w:t>
      </w:r>
      <w:r w:rsidRPr="00962821">
        <w:rPr>
          <w:spacing w:val="-3"/>
        </w:rPr>
        <w:t>d</w:t>
      </w:r>
      <w:r w:rsidRPr="00962821">
        <w:t>e</w:t>
      </w:r>
      <w:r w:rsidRPr="00962821">
        <w:rPr>
          <w:spacing w:val="1"/>
        </w:rPr>
        <w:t>m</w:t>
      </w:r>
      <w:r w:rsidRPr="00962821">
        <w:t>a</w:t>
      </w:r>
      <w:r w:rsidRPr="00962821">
        <w:rPr>
          <w:spacing w:val="-2"/>
        </w:rPr>
        <w:t>r</w:t>
      </w:r>
      <w:r w:rsidRPr="00962821">
        <w:rPr>
          <w:spacing w:val="2"/>
        </w:rPr>
        <w:t>k</w:t>
      </w:r>
      <w:r w:rsidRPr="00962821">
        <w:rPr>
          <w:spacing w:val="-2"/>
        </w:rPr>
        <w:t>s</w:t>
      </w:r>
      <w:r w:rsidRPr="00962821">
        <w:t xml:space="preserve">, or </w:t>
      </w:r>
      <w:r w:rsidRPr="00962821">
        <w:rPr>
          <w:spacing w:val="1"/>
        </w:rPr>
        <w:t>r</w:t>
      </w:r>
      <w:r w:rsidRPr="00962821">
        <w:rPr>
          <w:spacing w:val="-3"/>
        </w:rPr>
        <w:t>e</w:t>
      </w:r>
      <w:r w:rsidRPr="00962821">
        <w:rPr>
          <w:spacing w:val="2"/>
        </w:rPr>
        <w:t>g</w:t>
      </w:r>
      <w:r w:rsidRPr="00962821">
        <w:rPr>
          <w:spacing w:val="-1"/>
        </w:rPr>
        <w:t>i</w:t>
      </w:r>
      <w:r w:rsidRPr="00962821">
        <w:t>s</w:t>
      </w:r>
      <w:r w:rsidRPr="00962821">
        <w:rPr>
          <w:spacing w:val="1"/>
        </w:rPr>
        <w:t>t</w:t>
      </w:r>
      <w:r w:rsidRPr="00962821">
        <w:rPr>
          <w:spacing w:val="-3"/>
        </w:rPr>
        <w:t>e</w:t>
      </w:r>
      <w:r w:rsidRPr="00962821">
        <w:rPr>
          <w:spacing w:val="1"/>
        </w:rPr>
        <w:t>r</w:t>
      </w:r>
      <w:r w:rsidRPr="00962821">
        <w:t>ed se</w:t>
      </w:r>
      <w:r w:rsidRPr="00962821">
        <w:rPr>
          <w:spacing w:val="1"/>
        </w:rPr>
        <w:t>r</w:t>
      </w:r>
      <w:r w:rsidRPr="00962821">
        <w:rPr>
          <w:spacing w:val="-2"/>
        </w:rPr>
        <w:t>v</w:t>
      </w:r>
      <w:r w:rsidRPr="00962821">
        <w:rPr>
          <w:spacing w:val="-1"/>
        </w:rPr>
        <w:t>i</w:t>
      </w:r>
      <w:r w:rsidRPr="00962821">
        <w:t>ce</w:t>
      </w:r>
      <w:r w:rsidRPr="00962821">
        <w:rPr>
          <w:spacing w:val="1"/>
        </w:rPr>
        <w:t xml:space="preserve"> m</w:t>
      </w:r>
      <w:r w:rsidRPr="00962821">
        <w:t>a</w:t>
      </w:r>
      <w:r w:rsidRPr="00962821">
        <w:rPr>
          <w:spacing w:val="-2"/>
        </w:rPr>
        <w:t>r</w:t>
      </w:r>
      <w:r w:rsidRPr="00962821">
        <w:t>ks</w:t>
      </w:r>
      <w:r w:rsidR="00B7690E">
        <w:t xml:space="preserve"> </w:t>
      </w:r>
      <w:r w:rsidRPr="00962821">
        <w:rPr>
          <w:spacing w:val="-3"/>
        </w:rPr>
        <w:t>a</w:t>
      </w:r>
      <w:r w:rsidRPr="00962821">
        <w:rPr>
          <w:spacing w:val="1"/>
        </w:rPr>
        <w:t>r</w:t>
      </w:r>
      <w:r w:rsidRPr="00962821">
        <w:t>e</w:t>
      </w:r>
      <w:r w:rsidR="00B7690E">
        <w:t xml:space="preserve"> </w:t>
      </w:r>
      <w:r w:rsidRPr="00962821">
        <w:rPr>
          <w:spacing w:val="1"/>
        </w:rPr>
        <w:t>t</w:t>
      </w:r>
      <w:r w:rsidRPr="00962821">
        <w:t>he</w:t>
      </w:r>
      <w:r w:rsidR="00B7690E">
        <w:t xml:space="preserve"> </w:t>
      </w:r>
      <w:r w:rsidRPr="00962821">
        <w:rPr>
          <w:spacing w:val="-3"/>
        </w:rPr>
        <w:t>p</w:t>
      </w:r>
      <w:r w:rsidRPr="00962821">
        <w:rPr>
          <w:spacing w:val="-2"/>
        </w:rPr>
        <w:t>r</w:t>
      </w:r>
      <w:r w:rsidRPr="00962821">
        <w:t>ope</w:t>
      </w:r>
      <w:r w:rsidRPr="00962821">
        <w:rPr>
          <w:spacing w:val="1"/>
        </w:rPr>
        <w:t>rt</w:t>
      </w:r>
      <w:r w:rsidRPr="00962821">
        <w:t>y</w:t>
      </w:r>
      <w:r w:rsidR="00B7690E">
        <w:t xml:space="preserve"> </w:t>
      </w:r>
      <w:r w:rsidRPr="00962821">
        <w:rPr>
          <w:spacing w:val="-3"/>
        </w:rPr>
        <w:t>o</w:t>
      </w:r>
      <w:r w:rsidRPr="00962821">
        <w:t>f</w:t>
      </w:r>
      <w:r w:rsidR="00B7690E">
        <w:t xml:space="preserve"> </w:t>
      </w:r>
      <w:r w:rsidRPr="00962821">
        <w:t>and</w:t>
      </w:r>
      <w:r w:rsidR="00B7690E">
        <w:t xml:space="preserve"> </w:t>
      </w:r>
      <w:r w:rsidRPr="00962821">
        <w:rPr>
          <w:spacing w:val="-3"/>
        </w:rPr>
        <w:t>u</w:t>
      </w:r>
      <w:r w:rsidRPr="00962821">
        <w:t>sed</w:t>
      </w:r>
      <w:r w:rsidR="00B7690E">
        <w:t xml:space="preserve"> </w:t>
      </w:r>
      <w:r w:rsidRPr="00962821">
        <w:rPr>
          <w:spacing w:val="1"/>
        </w:rPr>
        <w:t>t</w:t>
      </w:r>
      <w:r w:rsidRPr="00962821">
        <w:t>o</w:t>
      </w:r>
      <w:r w:rsidR="00B7690E">
        <w:t xml:space="preserve"> </w:t>
      </w:r>
      <w:r w:rsidRPr="00962821">
        <w:rPr>
          <w:spacing w:val="-1"/>
        </w:rPr>
        <w:t>i</w:t>
      </w:r>
      <w:r w:rsidRPr="00962821">
        <w:t>d</w:t>
      </w:r>
      <w:r w:rsidRPr="00962821">
        <w:rPr>
          <w:spacing w:val="-3"/>
        </w:rPr>
        <w:t>e</w:t>
      </w:r>
      <w:r w:rsidRPr="00962821">
        <w:t>n</w:t>
      </w:r>
      <w:r w:rsidRPr="00962821">
        <w:rPr>
          <w:spacing w:val="1"/>
        </w:rPr>
        <w:t>t</w:t>
      </w:r>
      <w:r w:rsidRPr="00962821">
        <w:rPr>
          <w:spacing w:val="-3"/>
        </w:rPr>
        <w:t>i</w:t>
      </w:r>
      <w:r w:rsidRPr="00962821">
        <w:rPr>
          <w:spacing w:val="3"/>
        </w:rPr>
        <w:t>f</w:t>
      </w:r>
      <w:r w:rsidRPr="00962821">
        <w:t>y</w:t>
      </w:r>
      <w:r w:rsidR="00B7690E">
        <w:t xml:space="preserve"> </w:t>
      </w:r>
      <w:r w:rsidRPr="00962821">
        <w:rPr>
          <w:spacing w:val="1"/>
        </w:rPr>
        <w:t>t</w:t>
      </w:r>
      <w:r w:rsidRPr="00962821">
        <w:t>he</w:t>
      </w:r>
      <w:r w:rsidR="00B7690E">
        <w:t xml:space="preserve"> </w:t>
      </w:r>
      <w:r w:rsidRPr="00962821">
        <w:t>p</w:t>
      </w:r>
      <w:r w:rsidRPr="00962821">
        <w:rPr>
          <w:spacing w:val="1"/>
        </w:rPr>
        <w:t>r</w:t>
      </w:r>
      <w:r w:rsidRPr="00962821">
        <w:t>odu</w:t>
      </w:r>
      <w:r w:rsidRPr="00962821">
        <w:rPr>
          <w:spacing w:val="-2"/>
        </w:rPr>
        <w:t>c</w:t>
      </w:r>
      <w:r w:rsidRPr="00962821">
        <w:rPr>
          <w:spacing w:val="1"/>
        </w:rPr>
        <w:t>t</w:t>
      </w:r>
      <w:r w:rsidRPr="00962821">
        <w:t>s</w:t>
      </w:r>
      <w:r w:rsidR="00B7690E">
        <w:t xml:space="preserve"> </w:t>
      </w:r>
      <w:r w:rsidRPr="00962821">
        <w:rPr>
          <w:spacing w:val="-3"/>
        </w:rPr>
        <w:t>o</w:t>
      </w:r>
      <w:r w:rsidRPr="00962821">
        <w:t>r se</w:t>
      </w:r>
      <w:r w:rsidRPr="00962821">
        <w:rPr>
          <w:spacing w:val="1"/>
        </w:rPr>
        <w:t>r</w:t>
      </w:r>
      <w:r w:rsidRPr="00962821">
        <w:rPr>
          <w:spacing w:val="-2"/>
        </w:rPr>
        <w:t>v</w:t>
      </w:r>
      <w:r w:rsidRPr="00962821">
        <w:rPr>
          <w:spacing w:val="-1"/>
        </w:rPr>
        <w:t>i</w:t>
      </w:r>
      <w:r w:rsidRPr="00962821">
        <w:t>ces</w:t>
      </w:r>
      <w:r w:rsidR="00B7690E">
        <w:t xml:space="preserve"> </w:t>
      </w:r>
      <w:r w:rsidRPr="00962821">
        <w:rPr>
          <w:spacing w:val="-3"/>
        </w:rPr>
        <w:t>o</w:t>
      </w:r>
      <w:r w:rsidRPr="00962821">
        <w:t>f</w:t>
      </w:r>
      <w:r w:rsidR="00B7690E">
        <w:t xml:space="preserve"> </w:t>
      </w:r>
      <w:r w:rsidRPr="00962821">
        <w:rPr>
          <w:spacing w:val="1"/>
        </w:rPr>
        <w:t>t</w:t>
      </w:r>
      <w:r w:rsidRPr="00962821">
        <w:t>he</w:t>
      </w:r>
      <w:r w:rsidRPr="00962821">
        <w:rPr>
          <w:spacing w:val="-1"/>
        </w:rPr>
        <w:t>i</w:t>
      </w:r>
      <w:r w:rsidRPr="00962821">
        <w:t xml:space="preserve">r </w:t>
      </w:r>
      <w:r w:rsidRPr="00962821">
        <w:rPr>
          <w:spacing w:val="1"/>
        </w:rPr>
        <w:t>r</w:t>
      </w:r>
      <w:r w:rsidRPr="00962821">
        <w:t>espec</w:t>
      </w:r>
      <w:r w:rsidRPr="00962821">
        <w:rPr>
          <w:spacing w:val="1"/>
        </w:rPr>
        <w:t>t</w:t>
      </w:r>
      <w:r w:rsidRPr="00962821">
        <w:rPr>
          <w:spacing w:val="-1"/>
        </w:rPr>
        <w:t>i</w:t>
      </w:r>
      <w:r w:rsidRPr="00962821">
        <w:rPr>
          <w:spacing w:val="-2"/>
        </w:rPr>
        <w:t>v</w:t>
      </w:r>
      <w:r w:rsidRPr="00962821">
        <w:t>e</w:t>
      </w:r>
      <w:r w:rsidR="00B7690E">
        <w:t xml:space="preserve"> </w:t>
      </w:r>
      <w:r w:rsidRPr="00962821">
        <w:t>o</w:t>
      </w:r>
      <w:r w:rsidRPr="00962821">
        <w:rPr>
          <w:spacing w:val="-3"/>
        </w:rPr>
        <w:t>w</w:t>
      </w:r>
      <w:r w:rsidRPr="00962821">
        <w:t>ne</w:t>
      </w:r>
      <w:r w:rsidRPr="00962821">
        <w:rPr>
          <w:spacing w:val="1"/>
        </w:rPr>
        <w:t>r</w:t>
      </w:r>
      <w:r w:rsidRPr="00962821">
        <w:t>s.</w:t>
      </w:r>
    </w:p>
    <w:p w:rsidR="009A3E20" w:rsidRPr="00962821" w:rsidRDefault="009A3E20" w:rsidP="002B6C1C">
      <w:pPr>
        <w:pStyle w:val="Heading2"/>
      </w:pPr>
      <w:bookmarkStart w:id="19" w:name="_Toc113807563"/>
      <w:r w:rsidRPr="00962821">
        <w:rPr>
          <w:spacing w:val="-1"/>
        </w:rPr>
        <w:t xml:space="preserve">License for </w:t>
      </w:r>
      <w:r w:rsidR="00B7690E">
        <w:t>the Open Rails s</w:t>
      </w:r>
      <w:r w:rsidRPr="00962821">
        <w:t>oftware</w:t>
      </w:r>
      <w:bookmarkEnd w:id="19"/>
    </w:p>
    <w:p w:rsidR="009A3E20" w:rsidRPr="00962821" w:rsidRDefault="009A3E20" w:rsidP="001F7C71">
      <w:pPr>
        <w:rPr>
          <w:color w:val="000000"/>
        </w:rPr>
      </w:pPr>
      <w:r w:rsidRPr="00962821">
        <w:rPr>
          <w:color w:val="000000"/>
          <w:spacing w:val="1"/>
        </w:rPr>
        <w:t>O</w:t>
      </w:r>
      <w:r w:rsidRPr="00962821">
        <w:rPr>
          <w:color w:val="000000"/>
          <w:spacing w:val="-3"/>
        </w:rPr>
        <w:t>p</w:t>
      </w:r>
      <w:r w:rsidRPr="00962821">
        <w:rPr>
          <w:color w:val="000000"/>
        </w:rPr>
        <w:t>en</w:t>
      </w:r>
      <w:r w:rsidR="00B7690E">
        <w:rPr>
          <w:color w:val="000000"/>
        </w:rPr>
        <w:t xml:space="preserve"> </w:t>
      </w:r>
      <w:r w:rsidRPr="00962821">
        <w:rPr>
          <w:color w:val="000000"/>
          <w:spacing w:val="-3"/>
        </w:rPr>
        <w:t>R</w:t>
      </w:r>
      <w:r w:rsidRPr="00962821">
        <w:rPr>
          <w:color w:val="000000"/>
        </w:rPr>
        <w:t>a</w:t>
      </w:r>
      <w:r w:rsidRPr="00962821">
        <w:rPr>
          <w:color w:val="000000"/>
          <w:spacing w:val="-1"/>
        </w:rPr>
        <w:t>il</w:t>
      </w:r>
      <w:r w:rsidRPr="00962821">
        <w:rPr>
          <w:color w:val="000000"/>
        </w:rPr>
        <w:t>s</w:t>
      </w:r>
      <w:r w:rsidR="00B7690E">
        <w:rPr>
          <w:color w:val="000000"/>
        </w:rPr>
        <w:t xml:space="preserve"> </w:t>
      </w:r>
      <w:r w:rsidR="00B7690E">
        <w:rPr>
          <w:color w:val="000000"/>
          <w:spacing w:val="-3"/>
        </w:rPr>
        <w:t>i</w:t>
      </w:r>
      <w:r w:rsidRPr="00962821">
        <w:rPr>
          <w:color w:val="000000"/>
        </w:rPr>
        <w:t>s</w:t>
      </w:r>
      <w:r w:rsidR="00B7690E">
        <w:rPr>
          <w:color w:val="000000"/>
        </w:rPr>
        <w:t xml:space="preserve"> </w:t>
      </w:r>
      <w:r w:rsidRPr="00962821">
        <w:rPr>
          <w:color w:val="000000"/>
          <w:spacing w:val="1"/>
        </w:rPr>
        <w:t>f</w:t>
      </w:r>
      <w:r w:rsidRPr="00962821">
        <w:rPr>
          <w:color w:val="000000"/>
          <w:spacing w:val="-2"/>
        </w:rPr>
        <w:t>r</w:t>
      </w:r>
      <w:r w:rsidRPr="00962821">
        <w:rPr>
          <w:color w:val="000000"/>
          <w:spacing w:val="-3"/>
        </w:rPr>
        <w:t>e</w:t>
      </w:r>
      <w:r w:rsidRPr="00962821">
        <w:rPr>
          <w:color w:val="000000"/>
        </w:rPr>
        <w:t>e</w:t>
      </w:r>
      <w:r w:rsidRPr="00962821">
        <w:rPr>
          <w:color w:val="000000"/>
          <w:spacing w:val="-2"/>
        </w:rPr>
        <w:t xml:space="preserve"> s</w:t>
      </w:r>
      <w:r w:rsidRPr="00962821">
        <w:rPr>
          <w:color w:val="000000"/>
          <w:spacing w:val="-3"/>
        </w:rPr>
        <w:t>o</w:t>
      </w:r>
      <w:r w:rsidRPr="00962821">
        <w:rPr>
          <w:color w:val="000000"/>
          <w:spacing w:val="1"/>
        </w:rPr>
        <w:t>f</w:t>
      </w:r>
      <w:r w:rsidRPr="00962821">
        <w:rPr>
          <w:color w:val="000000"/>
          <w:spacing w:val="-4"/>
        </w:rPr>
        <w:t>t</w:t>
      </w:r>
      <w:r w:rsidRPr="00962821">
        <w:rPr>
          <w:color w:val="000000"/>
          <w:spacing w:val="-3"/>
        </w:rPr>
        <w:t>w</w:t>
      </w:r>
      <w:r w:rsidRPr="00962821">
        <w:rPr>
          <w:color w:val="000000"/>
        </w:rPr>
        <w:t>ar</w:t>
      </w:r>
      <w:r w:rsidRPr="00962821">
        <w:rPr>
          <w:color w:val="000000"/>
          <w:spacing w:val="-2"/>
        </w:rPr>
        <w:t>e</w:t>
      </w:r>
      <w:r w:rsidRPr="00962821">
        <w:rPr>
          <w:color w:val="000000"/>
        </w:rPr>
        <w:t xml:space="preserve">: </w:t>
      </w:r>
      <w:r w:rsidRPr="00962821">
        <w:rPr>
          <w:color w:val="000000"/>
          <w:spacing w:val="-2"/>
        </w:rPr>
        <w:t>y</w:t>
      </w:r>
      <w:r w:rsidRPr="00962821">
        <w:rPr>
          <w:color w:val="000000"/>
        </w:rPr>
        <w:t>ou</w:t>
      </w:r>
      <w:r w:rsidR="00B7690E">
        <w:rPr>
          <w:color w:val="000000"/>
        </w:rPr>
        <w:t xml:space="preserve"> </w:t>
      </w:r>
      <w:r w:rsidRPr="00962821">
        <w:rPr>
          <w:color w:val="000000"/>
        </w:rPr>
        <w:t>c</w:t>
      </w:r>
      <w:r w:rsidRPr="00962821">
        <w:rPr>
          <w:color w:val="000000"/>
          <w:spacing w:val="-3"/>
        </w:rPr>
        <w:t>a</w:t>
      </w:r>
      <w:r w:rsidRPr="00962821">
        <w:rPr>
          <w:color w:val="000000"/>
        </w:rPr>
        <w:t>n</w:t>
      </w:r>
      <w:r w:rsidR="00B7690E">
        <w:rPr>
          <w:color w:val="000000"/>
        </w:rPr>
        <w:t xml:space="preserve"> </w:t>
      </w:r>
      <w:r w:rsidRPr="00962821">
        <w:rPr>
          <w:color w:val="000000"/>
          <w:spacing w:val="1"/>
        </w:rPr>
        <w:t>r</w:t>
      </w:r>
      <w:r w:rsidRPr="00962821">
        <w:rPr>
          <w:color w:val="000000"/>
        </w:rPr>
        <w:t>e</w:t>
      </w:r>
      <w:r w:rsidRPr="00962821">
        <w:rPr>
          <w:color w:val="000000"/>
          <w:spacing w:val="-1"/>
        </w:rPr>
        <w:t>d</w:t>
      </w:r>
      <w:r w:rsidRPr="00962821">
        <w:rPr>
          <w:color w:val="000000"/>
          <w:spacing w:val="-3"/>
        </w:rPr>
        <w:t>i</w:t>
      </w:r>
      <w:r w:rsidRPr="00962821">
        <w:rPr>
          <w:color w:val="000000"/>
          <w:spacing w:val="-2"/>
        </w:rPr>
        <w:t>s</w:t>
      </w:r>
      <w:r w:rsidRPr="00962821">
        <w:rPr>
          <w:color w:val="000000"/>
          <w:spacing w:val="-1"/>
        </w:rPr>
        <w:t>t</w:t>
      </w:r>
      <w:r w:rsidRPr="00962821">
        <w:rPr>
          <w:color w:val="000000"/>
          <w:spacing w:val="1"/>
        </w:rPr>
        <w:t>r</w:t>
      </w:r>
      <w:r w:rsidRPr="00962821">
        <w:rPr>
          <w:color w:val="000000"/>
          <w:spacing w:val="-1"/>
        </w:rPr>
        <w:t>i</w:t>
      </w:r>
      <w:r w:rsidRPr="00962821">
        <w:rPr>
          <w:color w:val="000000"/>
          <w:spacing w:val="-3"/>
        </w:rPr>
        <w:t>bu</w:t>
      </w:r>
      <w:r w:rsidRPr="00962821">
        <w:rPr>
          <w:color w:val="000000"/>
          <w:spacing w:val="-1"/>
        </w:rPr>
        <w:t>t</w:t>
      </w:r>
      <w:r w:rsidRPr="00962821">
        <w:rPr>
          <w:color w:val="000000"/>
        </w:rPr>
        <w:t xml:space="preserve">e </w:t>
      </w:r>
      <w:r w:rsidRPr="00962821">
        <w:rPr>
          <w:color w:val="000000"/>
          <w:spacing w:val="-3"/>
        </w:rPr>
        <w:t>i</w:t>
      </w:r>
      <w:r w:rsidRPr="00962821">
        <w:rPr>
          <w:color w:val="000000"/>
        </w:rPr>
        <w:t>t</w:t>
      </w:r>
      <w:r w:rsidR="00B7690E">
        <w:rPr>
          <w:color w:val="000000"/>
        </w:rPr>
        <w:t xml:space="preserve"> </w:t>
      </w:r>
      <w:r w:rsidRPr="00962821">
        <w:rPr>
          <w:color w:val="000000"/>
        </w:rPr>
        <w:t>a</w:t>
      </w:r>
      <w:r w:rsidRPr="00962821">
        <w:rPr>
          <w:color w:val="000000"/>
          <w:spacing w:val="-3"/>
        </w:rPr>
        <w:t>nd</w:t>
      </w:r>
      <w:r w:rsidRPr="00962821">
        <w:rPr>
          <w:color w:val="000000"/>
          <w:spacing w:val="1"/>
        </w:rPr>
        <w:t>/</w:t>
      </w:r>
      <w:r w:rsidRPr="00962821">
        <w:rPr>
          <w:color w:val="000000"/>
          <w:spacing w:val="-3"/>
        </w:rPr>
        <w:t>o</w:t>
      </w:r>
      <w:r w:rsidRPr="00962821">
        <w:rPr>
          <w:color w:val="000000"/>
        </w:rPr>
        <w:t>r</w:t>
      </w:r>
      <w:r w:rsidR="00B7690E">
        <w:rPr>
          <w:color w:val="000000"/>
        </w:rPr>
        <w:t xml:space="preserve"> </w:t>
      </w:r>
      <w:r w:rsidRPr="00962821">
        <w:rPr>
          <w:color w:val="000000"/>
          <w:spacing w:val="1"/>
        </w:rPr>
        <w:t>m</w:t>
      </w:r>
      <w:r w:rsidRPr="00962821">
        <w:rPr>
          <w:color w:val="000000"/>
          <w:spacing w:val="-3"/>
        </w:rPr>
        <w:t>o</w:t>
      </w:r>
      <w:r w:rsidRPr="00962821">
        <w:rPr>
          <w:color w:val="000000"/>
        </w:rPr>
        <w:t>d</w:t>
      </w:r>
      <w:r w:rsidRPr="00962821">
        <w:rPr>
          <w:color w:val="000000"/>
          <w:spacing w:val="-4"/>
        </w:rPr>
        <w:t>i</w:t>
      </w:r>
      <w:r w:rsidRPr="00962821">
        <w:rPr>
          <w:color w:val="000000"/>
          <w:spacing w:val="3"/>
        </w:rPr>
        <w:t>f</w:t>
      </w:r>
      <w:r w:rsidRPr="00962821">
        <w:rPr>
          <w:color w:val="000000"/>
        </w:rPr>
        <w:t xml:space="preserve">y </w:t>
      </w:r>
      <w:r w:rsidRPr="00962821">
        <w:rPr>
          <w:color w:val="000000"/>
          <w:spacing w:val="-3"/>
        </w:rPr>
        <w:t>i</w:t>
      </w:r>
      <w:r w:rsidRPr="00962821">
        <w:rPr>
          <w:color w:val="000000"/>
        </w:rPr>
        <w:t xml:space="preserve">t </w:t>
      </w:r>
      <w:r w:rsidRPr="00962821">
        <w:rPr>
          <w:color w:val="000000"/>
          <w:spacing w:val="-3"/>
        </w:rPr>
        <w:t>u</w:t>
      </w:r>
      <w:r w:rsidRPr="00962821">
        <w:rPr>
          <w:color w:val="000000"/>
        </w:rPr>
        <w:t>n</w:t>
      </w:r>
      <w:r w:rsidRPr="00962821">
        <w:rPr>
          <w:color w:val="000000"/>
          <w:spacing w:val="-1"/>
        </w:rPr>
        <w:t>d</w:t>
      </w:r>
      <w:r w:rsidRPr="00962821">
        <w:rPr>
          <w:color w:val="000000"/>
          <w:spacing w:val="-3"/>
        </w:rPr>
        <w:t>e</w:t>
      </w:r>
      <w:r w:rsidRPr="00962821">
        <w:rPr>
          <w:color w:val="000000"/>
        </w:rPr>
        <w:t>r</w:t>
      </w:r>
      <w:r w:rsidR="00B7690E">
        <w:rPr>
          <w:color w:val="000000"/>
        </w:rPr>
        <w:t xml:space="preserve"> </w:t>
      </w:r>
      <w:r w:rsidRPr="00962821">
        <w:rPr>
          <w:color w:val="000000"/>
          <w:spacing w:val="-1"/>
        </w:rPr>
        <w:t>t</w:t>
      </w:r>
      <w:r w:rsidRPr="00962821">
        <w:rPr>
          <w:color w:val="000000"/>
        </w:rPr>
        <w:t>he</w:t>
      </w:r>
      <w:r w:rsidR="00B7690E">
        <w:rPr>
          <w:color w:val="000000"/>
        </w:rPr>
        <w:t xml:space="preserve"> </w:t>
      </w:r>
      <w:r w:rsidRPr="00962821">
        <w:rPr>
          <w:color w:val="000000"/>
          <w:spacing w:val="1"/>
        </w:rPr>
        <w:t>t</w:t>
      </w:r>
      <w:r w:rsidRPr="00962821">
        <w:rPr>
          <w:color w:val="000000"/>
          <w:spacing w:val="-3"/>
        </w:rPr>
        <w:t>e</w:t>
      </w:r>
      <w:r w:rsidRPr="00962821">
        <w:rPr>
          <w:color w:val="000000"/>
          <w:spacing w:val="-2"/>
        </w:rPr>
        <w:t>rm</w:t>
      </w:r>
      <w:r w:rsidRPr="00962821">
        <w:rPr>
          <w:color w:val="000000"/>
        </w:rPr>
        <w:t>s</w:t>
      </w:r>
      <w:r w:rsidR="00B7690E">
        <w:rPr>
          <w:color w:val="000000"/>
        </w:rPr>
        <w:t xml:space="preserve"> </w:t>
      </w:r>
      <w:r w:rsidRPr="00962821">
        <w:rPr>
          <w:color w:val="000000"/>
          <w:spacing w:val="-3"/>
        </w:rPr>
        <w:t>o</w:t>
      </w:r>
      <w:r w:rsidRPr="00962821">
        <w:rPr>
          <w:color w:val="000000"/>
        </w:rPr>
        <w:t xml:space="preserve">f </w:t>
      </w:r>
      <w:r w:rsidRPr="00962821">
        <w:rPr>
          <w:color w:val="000000"/>
          <w:spacing w:val="-1"/>
        </w:rPr>
        <w:t>t</w:t>
      </w:r>
      <w:r w:rsidRPr="00962821">
        <w:rPr>
          <w:color w:val="000000"/>
          <w:spacing w:val="-5"/>
        </w:rPr>
        <w:t>h</w:t>
      </w:r>
      <w:r w:rsidRPr="00962821">
        <w:rPr>
          <w:color w:val="000000"/>
        </w:rPr>
        <w:t>e</w:t>
      </w:r>
      <w:r w:rsidRPr="00962821">
        <w:rPr>
          <w:color w:val="000000"/>
          <w:spacing w:val="-1"/>
        </w:rPr>
        <w:t xml:space="preserve"> GN</w:t>
      </w:r>
      <w:r w:rsidRPr="00962821">
        <w:rPr>
          <w:color w:val="000000"/>
        </w:rPr>
        <w:t>U</w:t>
      </w:r>
      <w:r w:rsidR="00B7690E">
        <w:rPr>
          <w:color w:val="000000"/>
        </w:rPr>
        <w:t xml:space="preserve"> </w:t>
      </w:r>
      <w:r w:rsidRPr="00962821">
        <w:rPr>
          <w:color w:val="000000"/>
          <w:spacing w:val="1"/>
        </w:rPr>
        <w:t>G</w:t>
      </w:r>
      <w:r w:rsidRPr="00962821">
        <w:rPr>
          <w:color w:val="000000"/>
          <w:spacing w:val="-3"/>
        </w:rPr>
        <w:t>e</w:t>
      </w:r>
      <w:r w:rsidRPr="00962821">
        <w:rPr>
          <w:color w:val="000000"/>
        </w:rPr>
        <w:t>n</w:t>
      </w:r>
      <w:r w:rsidRPr="00962821">
        <w:rPr>
          <w:color w:val="000000"/>
          <w:spacing w:val="-3"/>
        </w:rPr>
        <w:t>e</w:t>
      </w:r>
      <w:r w:rsidRPr="00962821">
        <w:rPr>
          <w:color w:val="000000"/>
          <w:spacing w:val="-2"/>
        </w:rPr>
        <w:t>r</w:t>
      </w:r>
      <w:r w:rsidRPr="00962821">
        <w:rPr>
          <w:color w:val="000000"/>
        </w:rPr>
        <w:t>al</w:t>
      </w:r>
      <w:r w:rsidR="00B7690E">
        <w:rPr>
          <w:color w:val="000000"/>
        </w:rPr>
        <w:t xml:space="preserve"> </w:t>
      </w:r>
      <w:r w:rsidRPr="00962821">
        <w:rPr>
          <w:color w:val="000000"/>
          <w:spacing w:val="-1"/>
        </w:rPr>
        <w:t>P</w:t>
      </w:r>
      <w:r w:rsidRPr="00962821">
        <w:rPr>
          <w:color w:val="000000"/>
          <w:spacing w:val="-3"/>
        </w:rPr>
        <w:t>u</w:t>
      </w:r>
      <w:r w:rsidRPr="00962821">
        <w:rPr>
          <w:color w:val="000000"/>
        </w:rPr>
        <w:t>b</w:t>
      </w:r>
      <w:r w:rsidRPr="00962821">
        <w:rPr>
          <w:color w:val="000000"/>
          <w:spacing w:val="-1"/>
        </w:rPr>
        <w:t>li</w:t>
      </w:r>
      <w:r w:rsidRPr="00962821">
        <w:rPr>
          <w:color w:val="000000"/>
        </w:rPr>
        <w:t>c</w:t>
      </w:r>
      <w:r w:rsidR="00B7690E">
        <w:rPr>
          <w:color w:val="000000"/>
        </w:rPr>
        <w:t xml:space="preserve"> </w:t>
      </w:r>
      <w:r w:rsidRPr="00962821">
        <w:rPr>
          <w:color w:val="000000"/>
        </w:rPr>
        <w:t>L</w:t>
      </w:r>
      <w:r w:rsidRPr="00962821">
        <w:rPr>
          <w:color w:val="000000"/>
          <w:spacing w:val="-4"/>
        </w:rPr>
        <w:t>i</w:t>
      </w:r>
      <w:r w:rsidRPr="00962821">
        <w:rPr>
          <w:color w:val="000000"/>
        </w:rPr>
        <w:t>ce</w:t>
      </w:r>
      <w:r w:rsidRPr="00962821">
        <w:rPr>
          <w:color w:val="000000"/>
          <w:spacing w:val="-3"/>
        </w:rPr>
        <w:t>n</w:t>
      </w:r>
      <w:r w:rsidRPr="00962821">
        <w:rPr>
          <w:color w:val="000000"/>
        </w:rPr>
        <w:t>se</w:t>
      </w:r>
      <w:r w:rsidR="00B7690E">
        <w:rPr>
          <w:color w:val="000000"/>
        </w:rPr>
        <w:t xml:space="preserve"> </w:t>
      </w:r>
      <w:r w:rsidRPr="00962821">
        <w:rPr>
          <w:color w:val="000000"/>
        </w:rPr>
        <w:t>as</w:t>
      </w:r>
      <w:r w:rsidR="00B7690E">
        <w:rPr>
          <w:color w:val="000000"/>
        </w:rPr>
        <w:t xml:space="preserve"> </w:t>
      </w:r>
      <w:r w:rsidRPr="00962821">
        <w:rPr>
          <w:color w:val="000000"/>
        </w:rPr>
        <w:t>p</w:t>
      </w:r>
      <w:r w:rsidRPr="00962821">
        <w:rPr>
          <w:color w:val="000000"/>
          <w:spacing w:val="-3"/>
        </w:rPr>
        <w:t>u</w:t>
      </w:r>
      <w:r w:rsidRPr="00962821">
        <w:rPr>
          <w:color w:val="000000"/>
        </w:rPr>
        <w:t>b</w:t>
      </w:r>
      <w:r w:rsidRPr="00962821">
        <w:rPr>
          <w:color w:val="000000"/>
          <w:spacing w:val="-1"/>
        </w:rPr>
        <w:t>li</w:t>
      </w:r>
      <w:r w:rsidRPr="00962821">
        <w:rPr>
          <w:color w:val="000000"/>
          <w:spacing w:val="-2"/>
        </w:rPr>
        <w:t>s</w:t>
      </w:r>
      <w:r w:rsidRPr="00962821">
        <w:rPr>
          <w:color w:val="000000"/>
        </w:rPr>
        <w:t>h</w:t>
      </w:r>
      <w:r w:rsidRPr="00962821">
        <w:rPr>
          <w:color w:val="000000"/>
          <w:spacing w:val="-3"/>
        </w:rPr>
        <w:t>e</w:t>
      </w:r>
      <w:r w:rsidRPr="00962821">
        <w:rPr>
          <w:color w:val="000000"/>
        </w:rPr>
        <w:t>d</w:t>
      </w:r>
      <w:r w:rsidR="00B7690E">
        <w:rPr>
          <w:color w:val="000000"/>
        </w:rPr>
        <w:t xml:space="preserve"> </w:t>
      </w:r>
      <w:r w:rsidRPr="00962821">
        <w:rPr>
          <w:color w:val="000000"/>
        </w:rPr>
        <w:t xml:space="preserve">by </w:t>
      </w:r>
      <w:r w:rsidRPr="00962821">
        <w:rPr>
          <w:color w:val="000000"/>
          <w:spacing w:val="1"/>
        </w:rPr>
        <w:t>t</w:t>
      </w:r>
      <w:r w:rsidRPr="00962821">
        <w:rPr>
          <w:color w:val="000000"/>
          <w:spacing w:val="-3"/>
        </w:rPr>
        <w:t>h</w:t>
      </w:r>
      <w:r w:rsidRPr="00962821">
        <w:rPr>
          <w:color w:val="000000"/>
        </w:rPr>
        <w:t>e</w:t>
      </w:r>
      <w:r w:rsidR="00B7690E">
        <w:rPr>
          <w:color w:val="000000"/>
        </w:rPr>
        <w:t xml:space="preserve"> </w:t>
      </w:r>
      <w:r w:rsidRPr="00962821">
        <w:rPr>
          <w:color w:val="000000"/>
          <w:spacing w:val="-3"/>
        </w:rPr>
        <w:t>F</w:t>
      </w:r>
      <w:r w:rsidRPr="00962821">
        <w:rPr>
          <w:color w:val="000000"/>
          <w:spacing w:val="1"/>
        </w:rPr>
        <w:t>r</w:t>
      </w:r>
      <w:r w:rsidRPr="00962821">
        <w:rPr>
          <w:color w:val="000000"/>
          <w:spacing w:val="-3"/>
        </w:rPr>
        <w:t>e</w:t>
      </w:r>
      <w:r w:rsidRPr="00962821">
        <w:rPr>
          <w:color w:val="000000"/>
        </w:rPr>
        <w:t>e</w:t>
      </w:r>
      <w:r w:rsidR="00B7690E">
        <w:rPr>
          <w:color w:val="000000"/>
        </w:rPr>
        <w:t xml:space="preserve"> </w:t>
      </w:r>
      <w:r w:rsidRPr="00962821">
        <w:rPr>
          <w:color w:val="000000"/>
          <w:spacing w:val="-1"/>
        </w:rPr>
        <w:t>S</w:t>
      </w:r>
      <w:r w:rsidRPr="00962821">
        <w:rPr>
          <w:color w:val="000000"/>
          <w:spacing w:val="-3"/>
        </w:rPr>
        <w:t>o</w:t>
      </w:r>
      <w:r w:rsidRPr="00962821">
        <w:rPr>
          <w:color w:val="000000"/>
          <w:spacing w:val="1"/>
        </w:rPr>
        <w:t>ft</w:t>
      </w:r>
      <w:r w:rsidRPr="00962821">
        <w:rPr>
          <w:color w:val="000000"/>
          <w:spacing w:val="-6"/>
        </w:rPr>
        <w:t>w</w:t>
      </w:r>
      <w:r w:rsidRPr="00962821">
        <w:rPr>
          <w:color w:val="000000"/>
          <w:spacing w:val="-3"/>
        </w:rPr>
        <w:t>a</w:t>
      </w:r>
      <w:r w:rsidRPr="00962821">
        <w:rPr>
          <w:color w:val="000000"/>
          <w:spacing w:val="1"/>
        </w:rPr>
        <w:t>r</w:t>
      </w:r>
      <w:r w:rsidRPr="00962821">
        <w:rPr>
          <w:color w:val="000000"/>
        </w:rPr>
        <w:t>e</w:t>
      </w:r>
      <w:r w:rsidR="00B7690E">
        <w:rPr>
          <w:color w:val="000000"/>
        </w:rPr>
        <w:t xml:space="preserve"> </w:t>
      </w:r>
      <w:r w:rsidRPr="00962821">
        <w:rPr>
          <w:color w:val="000000"/>
        </w:rPr>
        <w:t>F</w:t>
      </w:r>
      <w:r w:rsidRPr="00962821">
        <w:rPr>
          <w:color w:val="000000"/>
          <w:spacing w:val="-1"/>
        </w:rPr>
        <w:t>o</w:t>
      </w:r>
      <w:r w:rsidRPr="00962821">
        <w:rPr>
          <w:color w:val="000000"/>
          <w:spacing w:val="-3"/>
        </w:rPr>
        <w:t>u</w:t>
      </w:r>
      <w:r w:rsidRPr="00962821">
        <w:rPr>
          <w:color w:val="000000"/>
        </w:rPr>
        <w:t>n</w:t>
      </w:r>
      <w:r w:rsidRPr="00962821">
        <w:rPr>
          <w:color w:val="000000"/>
          <w:spacing w:val="-1"/>
        </w:rPr>
        <w:t>d</w:t>
      </w:r>
      <w:r w:rsidRPr="00962821">
        <w:rPr>
          <w:color w:val="000000"/>
          <w:spacing w:val="-3"/>
        </w:rPr>
        <w:t>a</w:t>
      </w:r>
      <w:r w:rsidRPr="00962821">
        <w:rPr>
          <w:color w:val="000000"/>
          <w:spacing w:val="1"/>
        </w:rPr>
        <w:t>t</w:t>
      </w:r>
      <w:r w:rsidRPr="00962821">
        <w:rPr>
          <w:color w:val="000000"/>
          <w:spacing w:val="-3"/>
        </w:rPr>
        <w:t>i</w:t>
      </w:r>
      <w:r w:rsidRPr="00962821">
        <w:rPr>
          <w:color w:val="000000"/>
        </w:rPr>
        <w:t>o</w:t>
      </w:r>
      <w:r w:rsidRPr="00962821">
        <w:rPr>
          <w:color w:val="000000"/>
          <w:spacing w:val="-3"/>
        </w:rPr>
        <w:t>n</w:t>
      </w:r>
      <w:r w:rsidRPr="00962821">
        <w:rPr>
          <w:color w:val="000000"/>
        </w:rPr>
        <w:t xml:space="preserve">, </w:t>
      </w:r>
      <w:r w:rsidRPr="00962821">
        <w:rPr>
          <w:color w:val="000000"/>
          <w:spacing w:val="-3"/>
        </w:rPr>
        <w:t>e</w:t>
      </w:r>
      <w:r w:rsidRPr="00962821">
        <w:rPr>
          <w:color w:val="000000"/>
          <w:spacing w:val="-1"/>
        </w:rPr>
        <w:t>it</w:t>
      </w:r>
      <w:r w:rsidRPr="00962821">
        <w:rPr>
          <w:color w:val="000000"/>
        </w:rPr>
        <w:t>h</w:t>
      </w:r>
      <w:r w:rsidRPr="00962821">
        <w:rPr>
          <w:color w:val="000000"/>
          <w:spacing w:val="-3"/>
        </w:rPr>
        <w:t>e</w:t>
      </w:r>
      <w:r w:rsidRPr="00962821">
        <w:rPr>
          <w:color w:val="000000"/>
        </w:rPr>
        <w:t xml:space="preserve">r </w:t>
      </w:r>
      <w:r w:rsidRPr="00962821">
        <w:rPr>
          <w:color w:val="000000"/>
          <w:spacing w:val="-2"/>
        </w:rPr>
        <w:t>v</w:t>
      </w:r>
      <w:r w:rsidRPr="00962821">
        <w:rPr>
          <w:color w:val="000000"/>
          <w:spacing w:val="-3"/>
        </w:rPr>
        <w:t>e</w:t>
      </w:r>
      <w:r w:rsidRPr="00962821">
        <w:rPr>
          <w:color w:val="000000"/>
          <w:spacing w:val="-2"/>
        </w:rPr>
        <w:t>r</w:t>
      </w:r>
      <w:r w:rsidRPr="00962821">
        <w:rPr>
          <w:color w:val="000000"/>
        </w:rPr>
        <w:t>s</w:t>
      </w:r>
      <w:r w:rsidRPr="00962821">
        <w:rPr>
          <w:color w:val="000000"/>
          <w:spacing w:val="-1"/>
        </w:rPr>
        <w:t>i</w:t>
      </w:r>
      <w:r w:rsidRPr="00962821">
        <w:rPr>
          <w:color w:val="000000"/>
          <w:spacing w:val="-3"/>
        </w:rPr>
        <w:t>o</w:t>
      </w:r>
      <w:r w:rsidRPr="00962821">
        <w:rPr>
          <w:color w:val="000000"/>
        </w:rPr>
        <w:t>n</w:t>
      </w:r>
      <w:r w:rsidR="00B7690E">
        <w:rPr>
          <w:color w:val="000000"/>
        </w:rPr>
        <w:t xml:space="preserve"> </w:t>
      </w:r>
      <w:r w:rsidRPr="00962821">
        <w:rPr>
          <w:color w:val="000000"/>
        </w:rPr>
        <w:t>3</w:t>
      </w:r>
      <w:r w:rsidR="00B7690E">
        <w:rPr>
          <w:color w:val="000000"/>
        </w:rPr>
        <w:t xml:space="preserve"> </w:t>
      </w:r>
      <w:r w:rsidRPr="00962821">
        <w:rPr>
          <w:color w:val="000000"/>
          <w:spacing w:val="-3"/>
        </w:rPr>
        <w:t>o</w:t>
      </w:r>
      <w:r w:rsidRPr="00962821">
        <w:rPr>
          <w:color w:val="000000"/>
        </w:rPr>
        <w:t xml:space="preserve">f </w:t>
      </w:r>
      <w:r w:rsidRPr="00962821">
        <w:rPr>
          <w:color w:val="000000"/>
          <w:spacing w:val="-1"/>
        </w:rPr>
        <w:t>t</w:t>
      </w:r>
      <w:r w:rsidRPr="00962821">
        <w:rPr>
          <w:color w:val="000000"/>
        </w:rPr>
        <w:t>he</w:t>
      </w:r>
      <w:r w:rsidR="00B7690E">
        <w:rPr>
          <w:color w:val="000000"/>
        </w:rPr>
        <w:t xml:space="preserve"> </w:t>
      </w:r>
      <w:r w:rsidRPr="00962821">
        <w:rPr>
          <w:color w:val="000000"/>
        </w:rPr>
        <w:t>L</w:t>
      </w:r>
      <w:r w:rsidRPr="00962821">
        <w:rPr>
          <w:color w:val="000000"/>
          <w:spacing w:val="-1"/>
        </w:rPr>
        <w:t>i</w:t>
      </w:r>
      <w:r w:rsidRPr="00962821">
        <w:rPr>
          <w:color w:val="000000"/>
          <w:spacing w:val="-2"/>
        </w:rPr>
        <w:t>c</w:t>
      </w:r>
      <w:r w:rsidRPr="00962821">
        <w:rPr>
          <w:color w:val="000000"/>
        </w:rPr>
        <w:t>e</w:t>
      </w:r>
      <w:r w:rsidRPr="00962821">
        <w:rPr>
          <w:color w:val="000000"/>
          <w:spacing w:val="-3"/>
        </w:rPr>
        <w:t>n</w:t>
      </w:r>
      <w:r w:rsidRPr="00962821">
        <w:rPr>
          <w:color w:val="000000"/>
        </w:rPr>
        <w:t>s</w:t>
      </w:r>
      <w:r w:rsidRPr="00962821">
        <w:rPr>
          <w:color w:val="000000"/>
          <w:spacing w:val="-3"/>
        </w:rPr>
        <w:t>e</w:t>
      </w:r>
      <w:r w:rsidRPr="00962821">
        <w:rPr>
          <w:color w:val="000000"/>
        </w:rPr>
        <w:t xml:space="preserve">, </w:t>
      </w:r>
      <w:r w:rsidRPr="00962821">
        <w:rPr>
          <w:color w:val="000000"/>
          <w:spacing w:val="-3"/>
        </w:rPr>
        <w:t>o</w:t>
      </w:r>
      <w:r w:rsidRPr="00962821">
        <w:rPr>
          <w:color w:val="000000"/>
        </w:rPr>
        <w:t>r</w:t>
      </w:r>
      <w:r w:rsidRPr="00962821">
        <w:rPr>
          <w:color w:val="000000"/>
          <w:spacing w:val="-3"/>
        </w:rPr>
        <w:t xml:space="preserve"> a</w:t>
      </w:r>
      <w:r w:rsidRPr="00962821">
        <w:rPr>
          <w:color w:val="000000"/>
        </w:rPr>
        <w:t>ny</w:t>
      </w:r>
      <w:r w:rsidR="00B7690E">
        <w:rPr>
          <w:color w:val="000000"/>
        </w:rPr>
        <w:t xml:space="preserve"> </w:t>
      </w:r>
      <w:r w:rsidRPr="00962821">
        <w:rPr>
          <w:color w:val="000000"/>
          <w:spacing w:val="-3"/>
        </w:rPr>
        <w:t>la</w:t>
      </w:r>
      <w:r w:rsidRPr="00962821">
        <w:rPr>
          <w:color w:val="000000"/>
          <w:spacing w:val="1"/>
        </w:rPr>
        <w:t>t</w:t>
      </w:r>
      <w:r w:rsidRPr="00962821">
        <w:rPr>
          <w:color w:val="000000"/>
          <w:spacing w:val="-3"/>
        </w:rPr>
        <w:t>e</w:t>
      </w:r>
      <w:r w:rsidRPr="00962821">
        <w:rPr>
          <w:color w:val="000000"/>
        </w:rPr>
        <w:t xml:space="preserve">r </w:t>
      </w:r>
      <w:r w:rsidRPr="00962821">
        <w:rPr>
          <w:color w:val="000000"/>
          <w:spacing w:val="-2"/>
        </w:rPr>
        <w:t>v</w:t>
      </w:r>
      <w:r w:rsidRPr="00962821">
        <w:rPr>
          <w:color w:val="000000"/>
          <w:spacing w:val="-3"/>
        </w:rPr>
        <w:t>e</w:t>
      </w:r>
      <w:r w:rsidRPr="00962821">
        <w:rPr>
          <w:color w:val="000000"/>
          <w:spacing w:val="1"/>
        </w:rPr>
        <w:t>r</w:t>
      </w:r>
      <w:r w:rsidRPr="00962821">
        <w:rPr>
          <w:color w:val="000000"/>
        </w:rPr>
        <w:t>s</w:t>
      </w:r>
      <w:r w:rsidRPr="00962821">
        <w:rPr>
          <w:color w:val="000000"/>
          <w:spacing w:val="-3"/>
        </w:rPr>
        <w:t>i</w:t>
      </w:r>
      <w:r w:rsidRPr="00962821">
        <w:rPr>
          <w:color w:val="000000"/>
        </w:rPr>
        <w:t>o</w:t>
      </w:r>
      <w:r w:rsidRPr="00962821">
        <w:rPr>
          <w:color w:val="000000"/>
          <w:spacing w:val="-3"/>
        </w:rPr>
        <w:t>n</w:t>
      </w:r>
      <w:r w:rsidRPr="00962821">
        <w:rPr>
          <w:color w:val="000000"/>
        </w:rPr>
        <w:t>.</w:t>
      </w:r>
    </w:p>
    <w:p w:rsidR="009A3E20" w:rsidRPr="00962821" w:rsidRDefault="009A3E20" w:rsidP="001F7C71">
      <w:pPr>
        <w:rPr>
          <w:sz w:val="28"/>
          <w:szCs w:val="28"/>
        </w:rPr>
      </w:pPr>
      <w:r w:rsidRPr="00962821">
        <w:rPr>
          <w:color w:val="000000"/>
          <w:spacing w:val="1"/>
        </w:rPr>
        <w:t xml:space="preserve">You should have received a copy of the GNU General Public License as part of the Open Rails distribution in Documentation\Copying.txt. If not, see </w:t>
      </w:r>
      <w:hyperlink r:id="rId17" w:history="1">
        <w:r w:rsidRPr="00962821">
          <w:rPr>
            <w:rStyle w:val="Hyperlink"/>
            <w:rFonts w:cs="Calibri"/>
            <w:spacing w:val="-3"/>
            <w:sz w:val="22"/>
            <w:szCs w:val="22"/>
          </w:rPr>
          <w:t>h</w:t>
        </w:r>
        <w:r w:rsidRPr="00962821">
          <w:rPr>
            <w:rStyle w:val="Hyperlink"/>
            <w:rFonts w:cs="Calibri"/>
            <w:spacing w:val="-1"/>
            <w:sz w:val="22"/>
            <w:szCs w:val="22"/>
          </w:rPr>
          <w:t>t</w:t>
        </w:r>
        <w:r w:rsidRPr="00962821">
          <w:rPr>
            <w:rStyle w:val="Hyperlink"/>
            <w:rFonts w:cs="Calibri"/>
            <w:spacing w:val="1"/>
            <w:sz w:val="22"/>
            <w:szCs w:val="22"/>
          </w:rPr>
          <w:t>t</w:t>
        </w:r>
        <w:r w:rsidRPr="00962821">
          <w:rPr>
            <w:rStyle w:val="Hyperlink"/>
            <w:rFonts w:cs="Calibri"/>
            <w:spacing w:val="-3"/>
            <w:sz w:val="22"/>
            <w:szCs w:val="22"/>
          </w:rPr>
          <w:t>p</w:t>
        </w:r>
        <w:r w:rsidRPr="00962821">
          <w:rPr>
            <w:rStyle w:val="Hyperlink"/>
            <w:rFonts w:cs="Calibri"/>
            <w:spacing w:val="-1"/>
            <w:sz w:val="22"/>
            <w:szCs w:val="22"/>
          </w:rPr>
          <w:t>:/</w:t>
        </w:r>
        <w:r w:rsidRPr="00962821">
          <w:rPr>
            <w:rStyle w:val="Hyperlink"/>
            <w:rFonts w:cs="Calibri"/>
            <w:spacing w:val="1"/>
            <w:sz w:val="22"/>
            <w:szCs w:val="22"/>
          </w:rPr>
          <w:t>/</w:t>
        </w:r>
        <w:r w:rsidRPr="00962821">
          <w:rPr>
            <w:rStyle w:val="Hyperlink"/>
            <w:rFonts w:cs="Calibri"/>
            <w:spacing w:val="-3"/>
            <w:sz w:val="22"/>
            <w:szCs w:val="22"/>
          </w:rPr>
          <w:t>www</w:t>
        </w:r>
        <w:r w:rsidRPr="00962821">
          <w:rPr>
            <w:rStyle w:val="Hyperlink"/>
            <w:rFonts w:cs="Calibri"/>
            <w:spacing w:val="1"/>
            <w:sz w:val="22"/>
            <w:szCs w:val="22"/>
          </w:rPr>
          <w:t>.</w:t>
        </w:r>
        <w:r w:rsidRPr="00962821">
          <w:rPr>
            <w:rStyle w:val="Hyperlink"/>
            <w:rFonts w:cs="Calibri"/>
            <w:sz w:val="22"/>
            <w:szCs w:val="22"/>
          </w:rPr>
          <w:t>g</w:t>
        </w:r>
        <w:r w:rsidRPr="00962821">
          <w:rPr>
            <w:rStyle w:val="Hyperlink"/>
            <w:rFonts w:cs="Calibri"/>
            <w:spacing w:val="-1"/>
            <w:sz w:val="22"/>
            <w:szCs w:val="22"/>
          </w:rPr>
          <w:t>n</w:t>
        </w:r>
        <w:r w:rsidRPr="00962821">
          <w:rPr>
            <w:rStyle w:val="Hyperlink"/>
            <w:rFonts w:cs="Calibri"/>
            <w:spacing w:val="-3"/>
            <w:sz w:val="22"/>
            <w:szCs w:val="22"/>
          </w:rPr>
          <w:t>u</w:t>
        </w:r>
        <w:r w:rsidRPr="00962821">
          <w:rPr>
            <w:rStyle w:val="Hyperlink"/>
            <w:rFonts w:cs="Calibri"/>
            <w:spacing w:val="1"/>
            <w:sz w:val="22"/>
            <w:szCs w:val="22"/>
          </w:rPr>
          <w:t>.</w:t>
        </w:r>
        <w:r w:rsidRPr="00962821">
          <w:rPr>
            <w:rStyle w:val="Hyperlink"/>
            <w:rFonts w:cs="Calibri"/>
            <w:spacing w:val="-3"/>
            <w:sz w:val="22"/>
            <w:szCs w:val="22"/>
          </w:rPr>
          <w:t>o</w:t>
        </w:r>
        <w:r w:rsidRPr="00962821">
          <w:rPr>
            <w:rStyle w:val="Hyperlink"/>
            <w:rFonts w:cs="Calibri"/>
            <w:spacing w:val="-2"/>
            <w:sz w:val="22"/>
            <w:szCs w:val="22"/>
          </w:rPr>
          <w:t>r</w:t>
        </w:r>
        <w:r w:rsidRPr="00962821">
          <w:rPr>
            <w:rStyle w:val="Hyperlink"/>
            <w:rFonts w:cs="Calibri"/>
            <w:sz w:val="22"/>
            <w:szCs w:val="22"/>
          </w:rPr>
          <w:t>g</w:t>
        </w:r>
        <w:r w:rsidRPr="00962821">
          <w:rPr>
            <w:rStyle w:val="Hyperlink"/>
            <w:rFonts w:cs="Calibri"/>
            <w:spacing w:val="-2"/>
            <w:sz w:val="22"/>
            <w:szCs w:val="22"/>
          </w:rPr>
          <w:t>/</w:t>
        </w:r>
        <w:r w:rsidRPr="00962821">
          <w:rPr>
            <w:rStyle w:val="Hyperlink"/>
            <w:rFonts w:cs="Calibri"/>
            <w:spacing w:val="-1"/>
            <w:sz w:val="22"/>
            <w:szCs w:val="22"/>
          </w:rPr>
          <w:t>li</w:t>
        </w:r>
        <w:r w:rsidRPr="00962821">
          <w:rPr>
            <w:rStyle w:val="Hyperlink"/>
            <w:rFonts w:cs="Calibri"/>
            <w:spacing w:val="-2"/>
            <w:sz w:val="22"/>
            <w:szCs w:val="22"/>
          </w:rPr>
          <w:t>c</w:t>
        </w:r>
        <w:r w:rsidRPr="00962821">
          <w:rPr>
            <w:rStyle w:val="Hyperlink"/>
            <w:rFonts w:cs="Calibri"/>
            <w:sz w:val="22"/>
            <w:szCs w:val="22"/>
          </w:rPr>
          <w:t>e</w:t>
        </w:r>
        <w:r w:rsidRPr="00962821">
          <w:rPr>
            <w:rStyle w:val="Hyperlink"/>
            <w:rFonts w:cs="Calibri"/>
            <w:spacing w:val="-3"/>
            <w:sz w:val="22"/>
            <w:szCs w:val="22"/>
          </w:rPr>
          <w:t>n</w:t>
        </w:r>
        <w:r w:rsidRPr="00962821">
          <w:rPr>
            <w:rStyle w:val="Hyperlink"/>
            <w:rFonts w:cs="Calibri"/>
            <w:sz w:val="22"/>
            <w:szCs w:val="22"/>
          </w:rPr>
          <w:t>s</w:t>
        </w:r>
        <w:r w:rsidRPr="00962821">
          <w:rPr>
            <w:rStyle w:val="Hyperlink"/>
            <w:rFonts w:cs="Calibri"/>
            <w:spacing w:val="-3"/>
            <w:sz w:val="22"/>
            <w:szCs w:val="22"/>
          </w:rPr>
          <w:t>e</w:t>
        </w:r>
        <w:r w:rsidRPr="00962821">
          <w:rPr>
            <w:rStyle w:val="Hyperlink"/>
            <w:rFonts w:cs="Calibri"/>
            <w:spacing w:val="-2"/>
            <w:sz w:val="22"/>
            <w:szCs w:val="22"/>
          </w:rPr>
          <w:t>s</w:t>
        </w:r>
        <w:r w:rsidRPr="00962821">
          <w:rPr>
            <w:rStyle w:val="Hyperlink"/>
            <w:rFonts w:cs="Calibri"/>
            <w:sz w:val="22"/>
            <w:szCs w:val="22"/>
          </w:rPr>
          <w:t>/.</w:t>
        </w:r>
      </w:hyperlink>
    </w:p>
    <w:p w:rsidR="009A3E20" w:rsidRPr="00962821" w:rsidRDefault="009A3E20" w:rsidP="002B6C1C">
      <w:pPr>
        <w:pStyle w:val="Heading2"/>
      </w:pPr>
      <w:bookmarkStart w:id="20" w:name="_Toc113807564"/>
      <w:r w:rsidRPr="00962821">
        <w:rPr>
          <w:spacing w:val="-1"/>
        </w:rPr>
        <w:t>License</w:t>
      </w:r>
      <w:r w:rsidR="00B7690E">
        <w:t xml:space="preserve"> for this d</w:t>
      </w:r>
      <w:r w:rsidRPr="00962821">
        <w:t>ocument</w:t>
      </w:r>
      <w:bookmarkEnd w:id="20"/>
    </w:p>
    <w:p w:rsidR="009A3E20" w:rsidRPr="00962821" w:rsidRDefault="00C703EC" w:rsidP="001F7C71">
      <w:r w:rsidRPr="00962821">
        <w:rPr>
          <w:noProof/>
          <w:lang w:val="en-GB" w:eastAsia="en-GB"/>
        </w:rPr>
        <w:drawing>
          <wp:anchor distT="0" distB="0" distL="114935" distR="114935" simplePos="0" relativeHeight="251658752" behindDoc="0" locked="0" layoutInCell="1" allowOverlap="1">
            <wp:simplePos x="0" y="0"/>
            <wp:positionH relativeFrom="column">
              <wp:posOffset>140335</wp:posOffset>
            </wp:positionH>
            <wp:positionV relativeFrom="paragraph">
              <wp:posOffset>89535</wp:posOffset>
            </wp:positionV>
            <wp:extent cx="835025" cy="292100"/>
            <wp:effectExtent l="0" t="0" r="3175" b="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5025" cy="292100"/>
                    </a:xfrm>
                    <a:prstGeom prst="rect">
                      <a:avLst/>
                    </a:prstGeom>
                    <a:solidFill>
                      <a:srgbClr val="FFFFFF"/>
                    </a:solidFill>
                    <a:ln>
                      <a:noFill/>
                    </a:ln>
                  </pic:spPr>
                </pic:pic>
              </a:graphicData>
            </a:graphic>
          </wp:anchor>
        </w:drawing>
      </w:r>
      <w:r w:rsidR="009A3E20" w:rsidRPr="00962821">
        <w:rPr>
          <w:spacing w:val="1"/>
        </w:rPr>
        <w:t>T</w:t>
      </w:r>
      <w:r w:rsidR="009A3E20" w:rsidRPr="00962821">
        <w:rPr>
          <w:color w:val="000000"/>
          <w:spacing w:val="1"/>
        </w:rPr>
        <w:t xml:space="preserve">his work is licensed under the Creative Commons Attribution-NonCommercial-ShareAlike 3.0 Unported </w:t>
      </w:r>
      <w:r w:rsidR="009A3E20" w:rsidRPr="00962821">
        <w:rPr>
          <w:spacing w:val="1"/>
        </w:rPr>
        <w:t xml:space="preserve">License. To view a copy of this license, visit </w:t>
      </w:r>
      <w:hyperlink r:id="rId19" w:history="1">
        <w:r w:rsidR="009A3E20" w:rsidRPr="00962821">
          <w:rPr>
            <w:rStyle w:val="Hyperlink"/>
            <w:rFonts w:cs="Calibri"/>
            <w:spacing w:val="1"/>
            <w:sz w:val="22"/>
            <w:szCs w:val="22"/>
          </w:rPr>
          <w:t>http://creativecommons.org/licenses/by-nc-sa/3.0</w:t>
        </w:r>
      </w:hyperlink>
      <w:r w:rsidR="009A3E20" w:rsidRPr="00962821">
        <w:rPr>
          <w:spacing w:val="1"/>
        </w:rPr>
        <w:t xml:space="preserve"> or send a letter to Creative Commons, 444 Castro Street, Suite 900, Mountain View, California, 94041, USA.</w:t>
      </w:r>
    </w:p>
    <w:sectPr w:rsidR="009A3E20" w:rsidRPr="00962821" w:rsidSect="00E64820">
      <w:footerReference w:type="default" r:id="rId20"/>
      <w:type w:val="continuous"/>
      <w:pgSz w:w="12240" w:h="15840"/>
      <w:pgMar w:top="1480" w:right="1220" w:bottom="993" w:left="1220" w:header="720" w:footer="937" w:gutter="0"/>
      <w:cols w:space="720"/>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F16" w:rsidRDefault="00254F16">
      <w:r>
        <w:separator/>
      </w:r>
    </w:p>
  </w:endnote>
  <w:endnote w:type="continuationSeparator" w:id="1">
    <w:p w:rsidR="00254F16" w:rsidRDefault="00254F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0E" w:rsidRDefault="00D515C3">
    <w:pPr>
      <w:widowControl w:val="0"/>
      <w:autoSpaceDE w:val="0"/>
      <w:spacing w:line="200" w:lineRule="exact"/>
      <w:rPr>
        <w:sz w:val="20"/>
        <w:szCs w:val="20"/>
        <w:lang w:val="en-GB"/>
      </w:rPr>
    </w:pPr>
    <w:r w:rsidRPr="00D515C3">
      <w:rPr>
        <w:noProof/>
        <w:lang w:val="en-GB" w:eastAsia="en-GB"/>
      </w:rPr>
      <w:pict>
        <v:group id="Group 1" o:spid="_x0000_s4103" style="position:absolute;margin-left:66.1pt;margin-top:729.1pt;width:478.6pt;height:13.55pt;z-index:251656192;mso-wrap-distance-left:0;mso-wrap-distance-right:0;mso-position-horizontal-relative:page;mso-position-vertical-relative:page" coordorigin="1322,14582" coordsize="957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">
          <v:shape id="Freeform 2" o:spid="_x0000_s4106" style="position:absolute;left:1322;top:14591;width:962;height:0;visibility:visible;mso-wrap-style:none;v-text-anchor:middle" coordsize="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LNb8A&#10;AADaAAAADwAAAGRycy9kb3ducmV2LnhtbERPy4rCMBTdD/gP4QruxtQHItUoKggKwjBVEHfX5toW&#10;m5uSRK1/bxYDszyc93zZmlo8yfnKsoJBPwFBnFtdcaHgdNx+T0H4gKyxtkwK3uRhueh8zTHV9sW/&#10;9MxCIWII+xQVlCE0qZQ+L8mg79uGOHI36wyGCF0htcNXDDe1HCbJRBqsODaU2NCmpPyePYwCM65u&#10;h/O6aa8Tl42yx2b/o+VFqV63Xc1ABGrDv/jPvdMK4tZ4Jd4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aQs1vwAAANoAAAAPAAAAAAAAAAAAAAAAAJgCAABkcnMvZG93bnJl&#10;di54bWxQSwUGAAAAAAQABAD1AAAAhAMAAAAA&#10;" path="m,l983,e" filled="f" strokecolor="#7f7f7f" strokeweight=".37mm">
            <v:stroke endcap="square"/>
            <v:path o:connecttype="custom" o:connectlocs="0,0;961,0" o:connectangles="0,0"/>
          </v:shape>
          <v:shape id="Freeform 3" o:spid="_x0000_s4105" style="position:absolute;left:2327;top:14591;width:8566;height:0;visibility:visible;mso-wrap-style:none;v-text-anchor:middle" coordsize="8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opcMA&#10;AADaAAAADwAAAGRycy9kb3ducmV2LnhtbESPT2sCMRTE7wW/Q3iCt5q1YKlbo9SK4KUH/4DXt5vX&#10;zXY3L0uS1fXbm0Khx2FmfsMs14NtxZV8qB0rmE0zEMSl0zVXCs6n3fMbiBCRNbaOScGdAqxXo6cl&#10;5trd+EDXY6xEgnDIUYGJsculDKUhi2HqOuLkfTtvMSbpK6k93hLctvIly16lxZrTgsGOPg2VzbG3&#10;Cjan4md+KHq//drixfi26Yu6UWoyHj7eQUQa4n/4r73XChbweyXd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IopcMAAADaAAAADwAAAAAAAAAAAAAAAACYAgAAZHJzL2Rv&#10;d25yZXYueG1sUEsFBgAAAAAEAAQA9QAAAIgDAAAAAA==&#10;" path="m,l8572,e" filled="f" strokecolor="#7f7f7f" strokeweight=".37mm">
            <v:stroke endcap="square"/>
            <v:path o:connecttype="custom" o:connectlocs="0,0;8566,0" o:connectangles="0,0"/>
          </v:shape>
          <v:shape id="Freeform 4" o:spid="_x0000_s4104" style="position:absolute;left:2318;top:14582;width:0;height:270;visibility:visible;mso-wrap-style:none;v-text-anchor:middle" coordsize="0,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STMQA&#10;AADbAAAADwAAAGRycy9kb3ducmV2LnhtbESPQWvDMAyF74P+B6PCbquzFro1qxNKWaE97LCusKuI&#10;1SQslkPsNc6/nw6F3STe03uftmVynbrREFrPBp4XGSjiytuWawOXr8PTK6gQkS12nsnARAHKYvaw&#10;xdz6kT/pdo61khAOORpoYuxzrUPVkMOw8D2xaFc/OIyyDrW2A44S7jq9zLK1dtiyNDTY076h6uf8&#10;6wxs+Dul03HtLy/t8mN6v8ZuhRtjHudp9wYqUor/5vv10Qq+0MsvMo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kkkzEAAAA2wAAAA8AAAAAAAAAAAAAAAAAmAIAAGRycy9k&#10;b3ducmV2LnhtbFBLBQYAAAAABAAEAPUAAACJAwAAAAA=&#10;" path="m,l,273e" filled="f" strokecolor="#7f7f7f" strokeweight=".37mm">
            <v:stroke endcap="square"/>
            <v:path o:connecttype="custom" o:connectlocs="0,0;0,270" o:connectangles="0,0"/>
          </v:shape>
          <w10:wrap anchorx="page" anchory="page"/>
        </v:group>
      </w:pict>
    </w:r>
    <w:r w:rsidRPr="00D515C3">
      <w:rPr>
        <w:noProof/>
        <w:lang w:val="en-GB" w:eastAsia="en-GB"/>
      </w:rPr>
      <w:pict>
        <v:shapetype id="_x0000_t202" coordsize="21600,21600" o:spt="202" path="m,l,21600r21600,l21600,xe">
          <v:stroke joinstyle="miter"/>
          <v:path gradientshapeok="t" o:connecttype="rect"/>
        </v:shapetype>
        <v:shape id="Text Box 5" o:spid="_x0000_s4102" type="#_x0000_t202" style="position:absolute;margin-left:102.8pt;margin-top:730.85pt;width:31.45pt;height:11.85pt;z-index:-251659264;visibility:visible;mso-wrap-distance-left:9.05pt;mso-wrap-distance-right:9.0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" stroked="f">
          <v:fill opacity="0"/>
          <v:textbox style="mso-next-textbox:#Text Box 5" inset="0,0,0,0">
            <w:txbxContent>
              <w:p w:rsidR="00B7690E" w:rsidRDefault="00D515C3">
                <w:pPr>
                  <w:widowControl w:val="0"/>
                  <w:autoSpaceDE w:val="0"/>
                  <w:spacing w:line="246" w:lineRule="exact"/>
                  <w:ind w:left="40"/>
                </w:pPr>
                <w:r>
                  <w:rPr>
                    <w:rFonts w:cs="Arial"/>
                    <w:sz w:val="22"/>
                    <w:szCs w:val="22"/>
                  </w:rPr>
                  <w:fldChar w:fldCharType="begin"/>
                </w:r>
                <w:r w:rsidR="00B7690E">
                  <w:rPr>
                    <w:rFonts w:cs="Arial"/>
                    <w:sz w:val="22"/>
                    <w:szCs w:val="22"/>
                  </w:rPr>
                  <w:instrText xml:space="preserve"> PAGE </w:instrText>
                </w:r>
                <w:r>
                  <w:rPr>
                    <w:rFonts w:cs="Arial"/>
                    <w:sz w:val="22"/>
                    <w:szCs w:val="22"/>
                  </w:rPr>
                  <w:fldChar w:fldCharType="separate"/>
                </w:r>
                <w:r w:rsidR="00336E3B">
                  <w:rPr>
                    <w:rFonts w:cs="Arial"/>
                    <w:noProof/>
                    <w:sz w:val="22"/>
                    <w:szCs w:val="22"/>
                  </w:rPr>
                  <w:t>1</w:t>
                </w:r>
                <w:r>
                  <w:rPr>
                    <w:rFonts w:cs="Arial"/>
                    <w:sz w:val="22"/>
                    <w:szCs w:val="22"/>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0E" w:rsidRDefault="00B7690E">
    <w:pPr>
      <w:widowControl w:val="0"/>
      <w:autoSpaceDE w:val="0"/>
      <w:spacing w:line="174" w:lineRule="exact"/>
      <w:rPr>
        <w:sz w:val="17"/>
        <w:szCs w:val="17"/>
        <w:lang w:val="en-GB"/>
      </w:rPr>
    </w:pPr>
  </w:p>
  <w:p w:rsidR="00B7690E" w:rsidRDefault="00D515C3">
    <w:pPr>
      <w:widowControl w:val="0"/>
      <w:autoSpaceDE w:val="0"/>
      <w:spacing w:line="174" w:lineRule="exact"/>
      <w:rPr>
        <w:sz w:val="17"/>
        <w:szCs w:val="17"/>
        <w:lang w:val="en-GB"/>
      </w:rPr>
    </w:pPr>
    <w:r w:rsidRPr="00D515C3">
      <w:rPr>
        <w:noProof/>
        <w:lang w:val="en-GB" w:eastAsia="en-GB"/>
      </w:rPr>
      <w:pict>
        <v:group id="Group 6" o:spid="_x0000_s4098" style="position:absolute;margin-left:66.1pt;margin-top:729.1pt;width:478.6pt;height:13.55pt;z-index:251658240;mso-wrap-distance-left:0;mso-wrap-distance-right:0;mso-position-horizontal-relative:page;mso-position-vertical-relative:page" coordorigin="1322,14582" coordsize="957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">
          <v:shape id="Freeform 7" o:spid="_x0000_s4101" style="position:absolute;left:1322;top:14591;width:962;height:0;visibility:visible;mso-wrap-style:none;v-text-anchor:middle" coordsize="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ZRMQA&#10;AADaAAAADwAAAGRycy9kb3ducmV2LnhtbESPQWvCQBSE74L/YXlCb2bTWkRiVmmFQguFYiwUb8/s&#10;Mwlm34bdNUn/fbcgeBxm5hsm346mFT0531hW8JikIIhLqxuuFHwf3uYrED4ga2wtk4Jf8rDdTCc5&#10;ZtoOvKe+CJWIEPYZKqhD6DIpfVmTQZ/Yjjh6Z+sMhihdJbXDIcJNK5/SdCkNNhwXauxoV1N5Ka5G&#10;gXluzp8/r914WrpiUVx3H19aHpV6mI0vaxCBxnAP39rvWsEC/q/EG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mUTEAAAA2gAAAA8AAAAAAAAAAAAAAAAAmAIAAGRycy9k&#10;b3ducmV2LnhtbFBLBQYAAAAABAAEAPUAAACJAwAAAAA=&#10;" path="m,l983,e" filled="f" strokecolor="#7f7f7f" strokeweight=".37mm">
            <v:stroke endcap="square"/>
            <v:path o:connecttype="custom" o:connectlocs="0,0;961,0" o:connectangles="0,0"/>
          </v:shape>
          <v:shape id="Freeform 8" o:spid="_x0000_s4100" style="position:absolute;left:2327;top:14591;width:8566;height:0;visibility:visible;mso-wrap-style:none;v-text-anchor:middle" coordsize="8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HO8MA&#10;AADaAAAADwAAAGRycy9kb3ducmV2LnhtbESPT2sCMRTE7wW/Q3iCt5q12CJbo9SK4KUH/4DXt5vX&#10;zXY3L0uS1fXbm0Khx2FmfsMs14NtxZV8qB0rmE0zEMSl0zVXCs6n3fMCRIjIGlvHpOBOAdar0dMS&#10;c+1ufKDrMVYiQTjkqMDE2OVShtKQxTB1HXHyvp23GJP0ldQebwluW/mSZW/SYs1pwWBHn4bK5thb&#10;BZtT8fN6KHq//drixfi26Yu6UWoyHj7eQUQa4n/4r73XCubweyXd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OHO8MAAADaAAAADwAAAAAAAAAAAAAAAACYAgAAZHJzL2Rv&#10;d25yZXYueG1sUEsFBgAAAAAEAAQA9QAAAIgDAAAAAA==&#10;" path="m,l8572,e" filled="f" strokecolor="#7f7f7f" strokeweight=".37mm">
            <v:stroke endcap="square"/>
            <v:path o:connecttype="custom" o:connectlocs="0,0;8566,0" o:connectangles="0,0"/>
          </v:shape>
          <v:shape id="Freeform 9" o:spid="_x0000_s4099" style="position:absolute;left:2318;top:14582;width:0;height:270;visibility:visible;mso-wrap-style:none;v-text-anchor:middle" coordsize="0,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8ey8MA&#10;AADaAAAADwAAAGRycy9kb3ducmV2LnhtbESPzWrDMBCE74W8g9hAb41cl6SNYyWE0EJ6yKFpINfF&#10;Wv9Qa2Us1ZbfvgoUchxm5hsm3wXTioF611hW8LxIQBAXVjdcKbh8fzy9gXAeWWNrmRRM5GC3nT3k&#10;mGk78hcNZ1+JCGGXoYLa+y6T0hU1GXQL2xFHr7S9QR9lX0nd4xjhppVpkqykwYbjQo0dHWoqfs6/&#10;RsGaryF8Hlf28tqkp+m99O0LrpV6nIf9BoSn4O/h//ZRK1jC7Uq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8ey8MAAADaAAAADwAAAAAAAAAAAAAAAACYAgAAZHJzL2Rv&#10;d25yZXYueG1sUEsFBgAAAAAEAAQA9QAAAIgDAAAAAA==&#10;" path="m,l,273e" filled="f" strokecolor="#7f7f7f" strokeweight=".37mm">
            <v:stroke endcap="square"/>
            <v:path o:connecttype="custom" o:connectlocs="0,0;0,270" o:connectangles="0,0"/>
          </v:shape>
          <w10:wrap anchorx="page" anchory="page"/>
        </v:group>
      </w:pict>
    </w:r>
    <w:r w:rsidRPr="00D515C3">
      <w:rPr>
        <w:noProof/>
        <w:lang w:val="en-GB" w:eastAsia="en-GB"/>
      </w:rPr>
      <w:pict>
        <v:shapetype id="_x0000_t202" coordsize="21600,21600" o:spt="202" path="m,l,21600r21600,l21600,xe">
          <v:stroke joinstyle="miter"/>
          <v:path gradientshapeok="t" o:connecttype="rect"/>
        </v:shapetype>
        <v:shape id="Text Box 25" o:spid="_x0000_s4097" type="#_x0000_t202" style="position:absolute;margin-left:96.65pt;margin-top:730.85pt;width:30.1pt;height:11.85pt;z-index:-251657216;visibility:visible;mso-wrap-distance-left:9.05pt;mso-wrap-distance-right:9.0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" stroked="f">
          <v:fill opacity="0"/>
          <v:textbox inset="0,0,0,0">
            <w:txbxContent>
              <w:p w:rsidR="00B7690E" w:rsidRDefault="00D515C3">
                <w:pPr>
                  <w:widowControl w:val="0"/>
                  <w:autoSpaceDE w:val="0"/>
                  <w:spacing w:line="246" w:lineRule="exact"/>
                  <w:ind w:left="40"/>
                </w:pPr>
                <w:r>
                  <w:rPr>
                    <w:rFonts w:cs="Arial"/>
                    <w:sz w:val="22"/>
                    <w:szCs w:val="22"/>
                  </w:rPr>
                  <w:fldChar w:fldCharType="begin"/>
                </w:r>
                <w:r w:rsidR="00B7690E">
                  <w:rPr>
                    <w:rFonts w:cs="Arial"/>
                    <w:sz w:val="22"/>
                    <w:szCs w:val="22"/>
                  </w:rPr>
                  <w:instrText xml:space="preserve"> PAGE </w:instrText>
                </w:r>
                <w:r>
                  <w:rPr>
                    <w:rFonts w:cs="Arial"/>
                    <w:sz w:val="22"/>
                    <w:szCs w:val="22"/>
                  </w:rPr>
                  <w:fldChar w:fldCharType="separate"/>
                </w:r>
                <w:r w:rsidR="00336E3B">
                  <w:rPr>
                    <w:rFonts w:cs="Arial"/>
                    <w:noProof/>
                    <w:sz w:val="22"/>
                    <w:szCs w:val="22"/>
                  </w:rPr>
                  <w:t>3</w:t>
                </w:r>
                <w:r>
                  <w:rPr>
                    <w:rFonts w:cs="Arial"/>
                    <w:sz w:val="22"/>
                    <w:szCs w:val="22"/>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F16" w:rsidRDefault="00254F16">
      <w:r>
        <w:separator/>
      </w:r>
    </w:p>
  </w:footnote>
  <w:footnote w:type="continuationSeparator" w:id="1">
    <w:p w:rsidR="00254F16" w:rsidRDefault="00254F16">
      <w:r>
        <w:continuationSeparator/>
      </w:r>
    </w:p>
  </w:footnote>
  <w:footnote w:id="2">
    <w:p w:rsidR="00B46417" w:rsidRPr="005947D5" w:rsidRDefault="00B46417" w:rsidP="00B46417">
      <w:pPr>
        <w:pStyle w:val="FootnoteText"/>
        <w:rPr>
          <w:lang w:val="en-GB"/>
        </w:rPr>
      </w:pPr>
      <w:r>
        <w:rPr>
          <w:rStyle w:val="FootnoteReference"/>
        </w:rPr>
        <w:footnoteRef/>
      </w:r>
      <w:r>
        <w:t xml:space="preserve"> Windows 7 requires Service Pack 1 (SP1).</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Arial"/>
        <w:color w:val="000000"/>
        <w:sz w:val="22"/>
        <w:szCs w:val="22"/>
      </w:rPr>
    </w:lvl>
    <w:lvl w:ilvl="1">
      <w:start w:val="1"/>
      <w:numFmt w:val="bullet"/>
      <w:lvlText w:val=""/>
      <w:lvlJc w:val="left"/>
      <w:pPr>
        <w:tabs>
          <w:tab w:val="num" w:pos="1080"/>
        </w:tabs>
        <w:ind w:left="1080" w:hanging="360"/>
      </w:pPr>
      <w:rPr>
        <w:rFonts w:ascii="Symbol" w:hAnsi="Symbol" w:cs="Arial"/>
        <w:color w:val="000000"/>
        <w:sz w:val="22"/>
        <w:szCs w:val="22"/>
      </w:rPr>
    </w:lvl>
    <w:lvl w:ilvl="2">
      <w:start w:val="1"/>
      <w:numFmt w:val="bullet"/>
      <w:lvlText w:val=""/>
      <w:lvlJc w:val="left"/>
      <w:pPr>
        <w:tabs>
          <w:tab w:val="num" w:pos="1440"/>
        </w:tabs>
        <w:ind w:left="1440" w:hanging="360"/>
      </w:pPr>
      <w:rPr>
        <w:rFonts w:ascii="Symbol" w:hAnsi="Symbol" w:cs="Arial"/>
        <w:color w:val="000000"/>
        <w:sz w:val="22"/>
        <w:szCs w:val="22"/>
      </w:rPr>
    </w:lvl>
    <w:lvl w:ilvl="3">
      <w:start w:val="1"/>
      <w:numFmt w:val="bullet"/>
      <w:lvlText w:val=""/>
      <w:lvlJc w:val="left"/>
      <w:pPr>
        <w:tabs>
          <w:tab w:val="num" w:pos="1800"/>
        </w:tabs>
        <w:ind w:left="1800" w:hanging="360"/>
      </w:pPr>
      <w:rPr>
        <w:rFonts w:ascii="Symbol" w:hAnsi="Symbol" w:cs="Arial"/>
        <w:color w:val="000000"/>
        <w:sz w:val="22"/>
        <w:szCs w:val="22"/>
      </w:rPr>
    </w:lvl>
    <w:lvl w:ilvl="4">
      <w:start w:val="1"/>
      <w:numFmt w:val="bullet"/>
      <w:lvlText w:val=""/>
      <w:lvlJc w:val="left"/>
      <w:pPr>
        <w:tabs>
          <w:tab w:val="num" w:pos="2160"/>
        </w:tabs>
        <w:ind w:left="2160" w:hanging="360"/>
      </w:pPr>
      <w:rPr>
        <w:rFonts w:ascii="Symbol" w:hAnsi="Symbol" w:cs="Arial"/>
        <w:color w:val="000000"/>
        <w:sz w:val="22"/>
        <w:szCs w:val="22"/>
      </w:rPr>
    </w:lvl>
    <w:lvl w:ilvl="5">
      <w:start w:val="1"/>
      <w:numFmt w:val="bullet"/>
      <w:lvlText w:val=""/>
      <w:lvlJc w:val="left"/>
      <w:pPr>
        <w:tabs>
          <w:tab w:val="num" w:pos="2520"/>
        </w:tabs>
        <w:ind w:left="2520" w:hanging="360"/>
      </w:pPr>
      <w:rPr>
        <w:rFonts w:ascii="Symbol" w:hAnsi="Symbol" w:cs="Arial"/>
        <w:color w:val="000000"/>
        <w:sz w:val="22"/>
        <w:szCs w:val="22"/>
      </w:rPr>
    </w:lvl>
    <w:lvl w:ilvl="6">
      <w:start w:val="1"/>
      <w:numFmt w:val="bullet"/>
      <w:lvlText w:val=""/>
      <w:lvlJc w:val="left"/>
      <w:pPr>
        <w:tabs>
          <w:tab w:val="num" w:pos="2880"/>
        </w:tabs>
        <w:ind w:left="2880" w:hanging="360"/>
      </w:pPr>
      <w:rPr>
        <w:rFonts w:ascii="Symbol" w:hAnsi="Symbol" w:cs="Arial"/>
        <w:color w:val="000000"/>
        <w:sz w:val="22"/>
        <w:szCs w:val="22"/>
      </w:rPr>
    </w:lvl>
    <w:lvl w:ilvl="7">
      <w:start w:val="1"/>
      <w:numFmt w:val="bullet"/>
      <w:lvlText w:val=""/>
      <w:lvlJc w:val="left"/>
      <w:pPr>
        <w:tabs>
          <w:tab w:val="num" w:pos="3240"/>
        </w:tabs>
        <w:ind w:left="3240" w:hanging="360"/>
      </w:pPr>
      <w:rPr>
        <w:rFonts w:ascii="Symbol" w:hAnsi="Symbol" w:cs="Arial"/>
        <w:color w:val="000000"/>
        <w:sz w:val="22"/>
        <w:szCs w:val="22"/>
      </w:rPr>
    </w:lvl>
    <w:lvl w:ilvl="8">
      <w:start w:val="1"/>
      <w:numFmt w:val="bullet"/>
      <w:lvlText w:val=""/>
      <w:lvlJc w:val="left"/>
      <w:pPr>
        <w:tabs>
          <w:tab w:val="num" w:pos="3600"/>
        </w:tabs>
        <w:ind w:left="3600" w:hanging="360"/>
      </w:pPr>
      <w:rPr>
        <w:rFonts w:ascii="Symbol" w:hAnsi="Symbol" w:cs="Arial"/>
        <w:color w:val="000000"/>
        <w:sz w:val="22"/>
        <w:szCs w:val="22"/>
      </w:r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rFonts w:ascii="Symbol" w:hAnsi="Symbol" w:cs="OpenSymbol"/>
        <w:color w:val="000000"/>
        <w:sz w:val="22"/>
        <w:szCs w:val="22"/>
      </w:rPr>
    </w:lvl>
    <w:lvl w:ilvl="1">
      <w:start w:val="1"/>
      <w:numFmt w:val="decimal"/>
      <w:lvlText w:val="%2."/>
      <w:lvlJc w:val="left"/>
      <w:pPr>
        <w:tabs>
          <w:tab w:val="num" w:pos="1080"/>
        </w:tabs>
        <w:ind w:left="1080" w:hanging="360"/>
      </w:pPr>
      <w:rPr>
        <w:rFonts w:cs="Aria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3"/>
      <w:numFmt w:val="decimal"/>
      <w:lvlText w:val="%1."/>
      <w:lvlJc w:val="left"/>
      <w:pPr>
        <w:tabs>
          <w:tab w:val="num" w:pos="720"/>
        </w:tabs>
        <w:ind w:left="720" w:hanging="360"/>
      </w:pPr>
      <w:rPr>
        <w:rFonts w:ascii="Arial" w:hAnsi="Arial" w:cs="Arial"/>
        <w:color w:val="000000"/>
        <w:sz w:val="22"/>
        <w:szCs w:val="22"/>
      </w:rPr>
    </w:lvl>
    <w:lvl w:ilvl="1">
      <w:start w:val="1"/>
      <w:numFmt w:val="decimal"/>
      <w:lvlText w:val="%2."/>
      <w:lvlJc w:val="left"/>
      <w:pPr>
        <w:tabs>
          <w:tab w:val="num" w:pos="1080"/>
        </w:tabs>
        <w:ind w:left="1080" w:hanging="360"/>
      </w:pPr>
      <w:rPr>
        <w:rFonts w:cs="Aria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941"/>
        </w:tabs>
        <w:ind w:left="941" w:hanging="360"/>
      </w:pPr>
      <w:rPr>
        <w:rFonts w:ascii="Arial" w:hAnsi="Arial" w:cs="Arial"/>
        <w:color w:val="000000"/>
        <w:sz w:val="22"/>
        <w:szCs w:val="22"/>
      </w:rPr>
    </w:lvl>
    <w:lvl w:ilvl="1">
      <w:start w:val="1"/>
      <w:numFmt w:val="decimal"/>
      <w:lvlText w:val="%2."/>
      <w:lvlJc w:val="left"/>
      <w:pPr>
        <w:tabs>
          <w:tab w:val="num" w:pos="1301"/>
        </w:tabs>
        <w:ind w:left="1301" w:hanging="360"/>
      </w:pPr>
    </w:lvl>
    <w:lvl w:ilvl="2">
      <w:start w:val="1"/>
      <w:numFmt w:val="decimal"/>
      <w:lvlText w:val="%3."/>
      <w:lvlJc w:val="left"/>
      <w:pPr>
        <w:tabs>
          <w:tab w:val="num" w:pos="1661"/>
        </w:tabs>
        <w:ind w:left="1661" w:hanging="360"/>
      </w:pPr>
    </w:lvl>
    <w:lvl w:ilvl="3">
      <w:start w:val="1"/>
      <w:numFmt w:val="decimal"/>
      <w:lvlText w:val="%4."/>
      <w:lvlJc w:val="left"/>
      <w:pPr>
        <w:tabs>
          <w:tab w:val="num" w:pos="2021"/>
        </w:tabs>
        <w:ind w:left="2021" w:hanging="360"/>
      </w:pPr>
    </w:lvl>
    <w:lvl w:ilvl="4">
      <w:start w:val="1"/>
      <w:numFmt w:val="decimal"/>
      <w:lvlText w:val="%5."/>
      <w:lvlJc w:val="left"/>
      <w:pPr>
        <w:tabs>
          <w:tab w:val="num" w:pos="2381"/>
        </w:tabs>
        <w:ind w:left="2381" w:hanging="360"/>
      </w:pPr>
    </w:lvl>
    <w:lvl w:ilvl="5">
      <w:start w:val="1"/>
      <w:numFmt w:val="decimal"/>
      <w:lvlText w:val="%6."/>
      <w:lvlJc w:val="left"/>
      <w:pPr>
        <w:tabs>
          <w:tab w:val="num" w:pos="2741"/>
        </w:tabs>
        <w:ind w:left="2741" w:hanging="360"/>
      </w:pPr>
    </w:lvl>
    <w:lvl w:ilvl="6">
      <w:start w:val="1"/>
      <w:numFmt w:val="decimal"/>
      <w:lvlText w:val="%7."/>
      <w:lvlJc w:val="left"/>
      <w:pPr>
        <w:tabs>
          <w:tab w:val="num" w:pos="3101"/>
        </w:tabs>
        <w:ind w:left="3101" w:hanging="360"/>
      </w:pPr>
    </w:lvl>
    <w:lvl w:ilvl="7">
      <w:start w:val="1"/>
      <w:numFmt w:val="decimal"/>
      <w:lvlText w:val="%8."/>
      <w:lvlJc w:val="left"/>
      <w:pPr>
        <w:tabs>
          <w:tab w:val="num" w:pos="3461"/>
        </w:tabs>
        <w:ind w:left="3461" w:hanging="360"/>
      </w:pPr>
    </w:lvl>
    <w:lvl w:ilvl="8">
      <w:start w:val="1"/>
      <w:numFmt w:val="decimal"/>
      <w:lvlText w:val="%9."/>
      <w:lvlJc w:val="left"/>
      <w:pPr>
        <w:tabs>
          <w:tab w:val="num" w:pos="3821"/>
        </w:tabs>
        <w:ind w:left="3821" w:hanging="360"/>
      </w:pPr>
    </w:lvl>
  </w:abstractNum>
  <w:abstractNum w:abstractNumId="4">
    <w:nsid w:val="00000005"/>
    <w:multiLevelType w:val="multilevel"/>
    <w:tmpl w:val="00000005"/>
    <w:name w:val="WW8Num5"/>
    <w:lvl w:ilvl="0">
      <w:start w:val="1"/>
      <w:numFmt w:val="decimal"/>
      <w:lvlText w:val="%1."/>
      <w:lvlJc w:val="left"/>
      <w:pPr>
        <w:tabs>
          <w:tab w:val="num" w:pos="1301"/>
        </w:tabs>
        <w:ind w:left="1301" w:hanging="360"/>
      </w:pPr>
      <w:rPr>
        <w:rFonts w:ascii="Arial" w:hAnsi="Arial" w:cs="Arial"/>
        <w:color w:val="000000"/>
        <w:sz w:val="22"/>
        <w:szCs w:val="22"/>
      </w:rPr>
    </w:lvl>
    <w:lvl w:ilvl="1">
      <w:start w:val="1"/>
      <w:numFmt w:val="decimal"/>
      <w:lvlText w:val="%2."/>
      <w:lvlJc w:val="left"/>
      <w:pPr>
        <w:tabs>
          <w:tab w:val="num" w:pos="1661"/>
        </w:tabs>
        <w:ind w:left="1661" w:hanging="360"/>
      </w:pPr>
    </w:lvl>
    <w:lvl w:ilvl="2">
      <w:start w:val="1"/>
      <w:numFmt w:val="decimal"/>
      <w:lvlText w:val="%3."/>
      <w:lvlJc w:val="left"/>
      <w:pPr>
        <w:tabs>
          <w:tab w:val="num" w:pos="2021"/>
        </w:tabs>
        <w:ind w:left="2021" w:hanging="360"/>
      </w:pPr>
    </w:lvl>
    <w:lvl w:ilvl="3">
      <w:start w:val="1"/>
      <w:numFmt w:val="decimal"/>
      <w:lvlText w:val="%4."/>
      <w:lvlJc w:val="left"/>
      <w:pPr>
        <w:tabs>
          <w:tab w:val="num" w:pos="2381"/>
        </w:tabs>
        <w:ind w:left="2381" w:hanging="360"/>
      </w:pPr>
    </w:lvl>
    <w:lvl w:ilvl="4">
      <w:start w:val="1"/>
      <w:numFmt w:val="decimal"/>
      <w:lvlText w:val="%5."/>
      <w:lvlJc w:val="left"/>
      <w:pPr>
        <w:tabs>
          <w:tab w:val="num" w:pos="2741"/>
        </w:tabs>
        <w:ind w:left="2741" w:hanging="360"/>
      </w:pPr>
    </w:lvl>
    <w:lvl w:ilvl="5">
      <w:start w:val="1"/>
      <w:numFmt w:val="decimal"/>
      <w:lvlText w:val="%6."/>
      <w:lvlJc w:val="left"/>
      <w:pPr>
        <w:tabs>
          <w:tab w:val="num" w:pos="3101"/>
        </w:tabs>
        <w:ind w:left="3101" w:hanging="360"/>
      </w:pPr>
    </w:lvl>
    <w:lvl w:ilvl="6">
      <w:start w:val="1"/>
      <w:numFmt w:val="decimal"/>
      <w:lvlText w:val="%7."/>
      <w:lvlJc w:val="left"/>
      <w:pPr>
        <w:tabs>
          <w:tab w:val="num" w:pos="3461"/>
        </w:tabs>
        <w:ind w:left="3461" w:hanging="360"/>
      </w:pPr>
    </w:lvl>
    <w:lvl w:ilvl="7">
      <w:start w:val="1"/>
      <w:numFmt w:val="decimal"/>
      <w:lvlText w:val="%8."/>
      <w:lvlJc w:val="left"/>
      <w:pPr>
        <w:tabs>
          <w:tab w:val="num" w:pos="3821"/>
        </w:tabs>
        <w:ind w:left="3821" w:hanging="360"/>
      </w:pPr>
    </w:lvl>
    <w:lvl w:ilvl="8">
      <w:start w:val="1"/>
      <w:numFmt w:val="decimal"/>
      <w:lvlText w:val="%9."/>
      <w:lvlJc w:val="left"/>
      <w:pPr>
        <w:tabs>
          <w:tab w:val="num" w:pos="4181"/>
        </w:tabs>
        <w:ind w:left="4181" w:hanging="360"/>
      </w:pPr>
    </w:lvl>
  </w:abstractNum>
  <w:abstractNum w:abstractNumId="5">
    <w:nsid w:val="00000006"/>
    <w:multiLevelType w:val="singleLevel"/>
    <w:tmpl w:val="00000006"/>
    <w:name w:val="WW8Num6"/>
    <w:lvl w:ilvl="0">
      <w:start w:val="1"/>
      <w:numFmt w:val="decimal"/>
      <w:lvlText w:val="%1."/>
      <w:lvlJc w:val="left"/>
      <w:pPr>
        <w:tabs>
          <w:tab w:val="num" w:pos="0"/>
        </w:tabs>
        <w:ind w:left="581" w:hanging="360"/>
      </w:pPr>
      <w:rPr>
        <w:rFonts w:ascii="Arial" w:hAnsi="Arial" w:cs="Arial"/>
        <w:caps w:val="0"/>
        <w:smallCaps w:val="0"/>
        <w:strike w:val="0"/>
        <w:dstrike w:val="0"/>
        <w:color w:val="000000"/>
        <w:spacing w:val="-1"/>
        <w:sz w:val="22"/>
        <w:szCs w:val="22"/>
      </w:rPr>
    </w:lvl>
  </w:abstractNum>
  <w:abstractNum w:abstractNumId="6">
    <w:nsid w:val="00000007"/>
    <w:multiLevelType w:val="multilevel"/>
    <w:tmpl w:val="00000007"/>
    <w:lvl w:ilvl="0">
      <w:start w:val="1"/>
      <w:numFmt w:val="bullet"/>
      <w:lvlText w:val=""/>
      <w:lvlJc w:val="left"/>
      <w:pPr>
        <w:tabs>
          <w:tab w:val="num" w:pos="941"/>
        </w:tabs>
        <w:ind w:left="941" w:hanging="360"/>
      </w:pPr>
      <w:rPr>
        <w:rFonts w:ascii="Symbol" w:hAnsi="Symbol" w:cs="OpenSymbol"/>
      </w:rPr>
    </w:lvl>
    <w:lvl w:ilvl="1">
      <w:start w:val="1"/>
      <w:numFmt w:val="bullet"/>
      <w:lvlText w:val="◦"/>
      <w:lvlJc w:val="left"/>
      <w:pPr>
        <w:tabs>
          <w:tab w:val="num" w:pos="1301"/>
        </w:tabs>
        <w:ind w:left="1301" w:hanging="360"/>
      </w:pPr>
      <w:rPr>
        <w:rFonts w:ascii="OpenSymbol" w:hAnsi="OpenSymbol" w:cs="OpenSymbol"/>
      </w:rPr>
    </w:lvl>
    <w:lvl w:ilvl="2">
      <w:start w:val="1"/>
      <w:numFmt w:val="bullet"/>
      <w:lvlText w:val="▪"/>
      <w:lvlJc w:val="left"/>
      <w:pPr>
        <w:tabs>
          <w:tab w:val="num" w:pos="1661"/>
        </w:tabs>
        <w:ind w:left="1661" w:hanging="360"/>
      </w:pPr>
      <w:rPr>
        <w:rFonts w:ascii="OpenSymbol" w:hAnsi="OpenSymbol" w:cs="OpenSymbol"/>
      </w:rPr>
    </w:lvl>
    <w:lvl w:ilvl="3">
      <w:start w:val="1"/>
      <w:numFmt w:val="bullet"/>
      <w:lvlText w:val=""/>
      <w:lvlJc w:val="left"/>
      <w:pPr>
        <w:tabs>
          <w:tab w:val="num" w:pos="2021"/>
        </w:tabs>
        <w:ind w:left="2021" w:hanging="360"/>
      </w:pPr>
      <w:rPr>
        <w:rFonts w:ascii="Symbol" w:hAnsi="Symbol" w:cs="OpenSymbol"/>
      </w:rPr>
    </w:lvl>
    <w:lvl w:ilvl="4">
      <w:start w:val="1"/>
      <w:numFmt w:val="bullet"/>
      <w:lvlText w:val="◦"/>
      <w:lvlJc w:val="left"/>
      <w:pPr>
        <w:tabs>
          <w:tab w:val="num" w:pos="2381"/>
        </w:tabs>
        <w:ind w:left="2381" w:hanging="360"/>
      </w:pPr>
      <w:rPr>
        <w:rFonts w:ascii="OpenSymbol" w:hAnsi="OpenSymbol" w:cs="OpenSymbol"/>
      </w:rPr>
    </w:lvl>
    <w:lvl w:ilvl="5">
      <w:start w:val="1"/>
      <w:numFmt w:val="bullet"/>
      <w:lvlText w:val="▪"/>
      <w:lvlJc w:val="left"/>
      <w:pPr>
        <w:tabs>
          <w:tab w:val="num" w:pos="2741"/>
        </w:tabs>
        <w:ind w:left="2741" w:hanging="360"/>
      </w:pPr>
      <w:rPr>
        <w:rFonts w:ascii="OpenSymbol" w:hAnsi="OpenSymbol" w:cs="OpenSymbol"/>
      </w:rPr>
    </w:lvl>
    <w:lvl w:ilvl="6">
      <w:start w:val="1"/>
      <w:numFmt w:val="bullet"/>
      <w:lvlText w:val=""/>
      <w:lvlJc w:val="left"/>
      <w:pPr>
        <w:tabs>
          <w:tab w:val="num" w:pos="3101"/>
        </w:tabs>
        <w:ind w:left="3101" w:hanging="360"/>
      </w:pPr>
      <w:rPr>
        <w:rFonts w:ascii="Symbol" w:hAnsi="Symbol" w:cs="OpenSymbol"/>
      </w:rPr>
    </w:lvl>
    <w:lvl w:ilvl="7">
      <w:start w:val="1"/>
      <w:numFmt w:val="bullet"/>
      <w:lvlText w:val="◦"/>
      <w:lvlJc w:val="left"/>
      <w:pPr>
        <w:tabs>
          <w:tab w:val="num" w:pos="3461"/>
        </w:tabs>
        <w:ind w:left="3461" w:hanging="360"/>
      </w:pPr>
      <w:rPr>
        <w:rFonts w:ascii="OpenSymbol" w:hAnsi="OpenSymbol" w:cs="OpenSymbol"/>
      </w:rPr>
    </w:lvl>
    <w:lvl w:ilvl="8">
      <w:start w:val="1"/>
      <w:numFmt w:val="bullet"/>
      <w:lvlText w:val="▪"/>
      <w:lvlJc w:val="left"/>
      <w:pPr>
        <w:tabs>
          <w:tab w:val="num" w:pos="3821"/>
        </w:tabs>
        <w:ind w:left="3821" w:hanging="360"/>
      </w:pPr>
      <w:rPr>
        <w:rFonts w:ascii="OpenSymbol" w:hAnsi="OpenSymbol" w:cs="OpenSymbol"/>
      </w:rPr>
    </w:lvl>
  </w:abstractNum>
  <w:abstractNum w:abstractNumId="7">
    <w:nsid w:val="00000008"/>
    <w:multiLevelType w:val="multilevel"/>
    <w:tmpl w:val="000000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1472049A"/>
    <w:multiLevelType w:val="multilevel"/>
    <w:tmpl w:val="7438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DF46D4"/>
    <w:multiLevelType w:val="multilevel"/>
    <w:tmpl w:val="04569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3001"/>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spaceForUL/>
    <w:doNotLeaveBackslashAlone/>
    <w:ulTrailSpace/>
    <w:doNotExpandShiftReturn/>
    <w:adjustLineHeightInTable/>
  </w:compat>
  <w:rsids>
    <w:rsidRoot w:val="00CC1050"/>
    <w:rsid w:val="00070658"/>
    <w:rsid w:val="000E361D"/>
    <w:rsid w:val="001C0645"/>
    <w:rsid w:val="001E779B"/>
    <w:rsid w:val="001F7C71"/>
    <w:rsid w:val="00254F16"/>
    <w:rsid w:val="002B6C1C"/>
    <w:rsid w:val="00336E3B"/>
    <w:rsid w:val="00364417"/>
    <w:rsid w:val="005947D5"/>
    <w:rsid w:val="005D73C7"/>
    <w:rsid w:val="00704BDA"/>
    <w:rsid w:val="00733D49"/>
    <w:rsid w:val="007D6DEE"/>
    <w:rsid w:val="0086477E"/>
    <w:rsid w:val="00962821"/>
    <w:rsid w:val="009734F1"/>
    <w:rsid w:val="009A3E20"/>
    <w:rsid w:val="009D64F6"/>
    <w:rsid w:val="00A26B1B"/>
    <w:rsid w:val="00A63C6E"/>
    <w:rsid w:val="00AE6572"/>
    <w:rsid w:val="00B33DE5"/>
    <w:rsid w:val="00B45E44"/>
    <w:rsid w:val="00B46417"/>
    <w:rsid w:val="00B54FE3"/>
    <w:rsid w:val="00B7690E"/>
    <w:rsid w:val="00C703EC"/>
    <w:rsid w:val="00CC1050"/>
    <w:rsid w:val="00D515C3"/>
    <w:rsid w:val="00D834CE"/>
    <w:rsid w:val="00E52DEE"/>
    <w:rsid w:val="00E57BD3"/>
    <w:rsid w:val="00E64820"/>
    <w:rsid w:val="00F353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E6572"/>
    <w:pPr>
      <w:suppressAutoHyphens/>
      <w:spacing w:after="240" w:line="320" w:lineRule="atLeast"/>
    </w:pPr>
    <w:rPr>
      <w:rFonts w:ascii="Calibri" w:hAnsi="Calibri"/>
      <w:sz w:val="24"/>
      <w:szCs w:val="24"/>
      <w:lang w:val="en-US" w:eastAsia="ar-SA"/>
    </w:rPr>
  </w:style>
  <w:style w:type="paragraph" w:styleId="Heading1">
    <w:name w:val="heading 1"/>
    <w:basedOn w:val="Normal"/>
    <w:next w:val="Normal"/>
    <w:link w:val="Heading1Char"/>
    <w:qFormat/>
    <w:rsid w:val="00AE6572"/>
    <w:pPr>
      <w:keepNext/>
      <w:spacing w:before="360" w:after="60"/>
      <w:outlineLvl w:val="0"/>
    </w:pPr>
    <w:rPr>
      <w:rFonts w:cs="Arial"/>
      <w:b/>
      <w:bCs/>
      <w:color w:val="3366FF"/>
      <w:kern w:val="32"/>
      <w:sz w:val="36"/>
      <w:szCs w:val="32"/>
    </w:rPr>
  </w:style>
  <w:style w:type="paragraph" w:styleId="Heading2">
    <w:name w:val="heading 2"/>
    <w:basedOn w:val="Normal"/>
    <w:next w:val="Normal"/>
    <w:link w:val="Heading2Char"/>
    <w:qFormat/>
    <w:rsid w:val="00AE6572"/>
    <w:pPr>
      <w:keepNext/>
      <w:spacing w:before="360" w:after="60"/>
      <w:outlineLvl w:val="1"/>
    </w:pPr>
    <w:rPr>
      <w:rFonts w:cs="Arial"/>
      <w:b/>
      <w:bCs/>
      <w:iCs/>
      <w:color w:val="3366FF"/>
      <w:sz w:val="28"/>
      <w:szCs w:val="28"/>
    </w:rPr>
  </w:style>
  <w:style w:type="paragraph" w:styleId="Heading3">
    <w:name w:val="heading 3"/>
    <w:basedOn w:val="Normal"/>
    <w:next w:val="Normal"/>
    <w:link w:val="Heading3Char"/>
    <w:qFormat/>
    <w:rsid w:val="00AE6572"/>
    <w:pPr>
      <w:keepNext/>
      <w:spacing w:before="240" w:after="60"/>
      <w:outlineLvl w:val="2"/>
    </w:pPr>
    <w:rPr>
      <w:rFonts w:cs="Arial"/>
      <w:b/>
      <w:bCs/>
      <w:color w:val="3366F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64820"/>
    <w:rPr>
      <w:rFonts w:ascii="Arial" w:hAnsi="Arial" w:cs="Arial"/>
      <w:color w:val="000000"/>
      <w:sz w:val="22"/>
      <w:szCs w:val="22"/>
    </w:rPr>
  </w:style>
  <w:style w:type="character" w:customStyle="1" w:styleId="WW8Num2z0">
    <w:name w:val="WW8Num2z0"/>
    <w:rsid w:val="00E64820"/>
    <w:rPr>
      <w:rFonts w:ascii="Symbol" w:hAnsi="Symbol" w:cs="OpenSymbol"/>
      <w:color w:val="000000"/>
      <w:sz w:val="22"/>
      <w:szCs w:val="22"/>
    </w:rPr>
  </w:style>
  <w:style w:type="character" w:customStyle="1" w:styleId="WW8Num2z1">
    <w:name w:val="WW8Num2z1"/>
    <w:rsid w:val="00E64820"/>
    <w:rPr>
      <w:rFonts w:cs="Arial"/>
    </w:rPr>
  </w:style>
  <w:style w:type="character" w:customStyle="1" w:styleId="WW8Num2z2">
    <w:name w:val="WW8Num2z2"/>
    <w:rsid w:val="00E64820"/>
  </w:style>
  <w:style w:type="character" w:customStyle="1" w:styleId="WW8Num2z3">
    <w:name w:val="WW8Num2z3"/>
    <w:rsid w:val="00E64820"/>
  </w:style>
  <w:style w:type="character" w:customStyle="1" w:styleId="WW8Num2z4">
    <w:name w:val="WW8Num2z4"/>
    <w:rsid w:val="00E64820"/>
  </w:style>
  <w:style w:type="character" w:customStyle="1" w:styleId="WW8Num2z5">
    <w:name w:val="WW8Num2z5"/>
    <w:rsid w:val="00E64820"/>
  </w:style>
  <w:style w:type="character" w:customStyle="1" w:styleId="WW8Num2z6">
    <w:name w:val="WW8Num2z6"/>
    <w:rsid w:val="00E64820"/>
  </w:style>
  <w:style w:type="character" w:customStyle="1" w:styleId="WW8Num2z7">
    <w:name w:val="WW8Num2z7"/>
    <w:rsid w:val="00E64820"/>
  </w:style>
  <w:style w:type="character" w:customStyle="1" w:styleId="WW8Num2z8">
    <w:name w:val="WW8Num2z8"/>
    <w:rsid w:val="00E64820"/>
  </w:style>
  <w:style w:type="character" w:customStyle="1" w:styleId="WW8Num3z0">
    <w:name w:val="WW8Num3z0"/>
    <w:rsid w:val="00E64820"/>
    <w:rPr>
      <w:rFonts w:ascii="Arial" w:hAnsi="Arial" w:cs="Arial"/>
      <w:color w:val="000000"/>
      <w:sz w:val="22"/>
      <w:szCs w:val="22"/>
    </w:rPr>
  </w:style>
  <w:style w:type="character" w:customStyle="1" w:styleId="WW8Num3z1">
    <w:name w:val="WW8Num3z1"/>
    <w:rsid w:val="00E64820"/>
    <w:rPr>
      <w:rFonts w:cs="Arial"/>
    </w:rPr>
  </w:style>
  <w:style w:type="character" w:customStyle="1" w:styleId="WW8Num3z2">
    <w:name w:val="WW8Num3z2"/>
    <w:rsid w:val="00E64820"/>
  </w:style>
  <w:style w:type="character" w:customStyle="1" w:styleId="WW8Num3z3">
    <w:name w:val="WW8Num3z3"/>
    <w:rsid w:val="00E64820"/>
  </w:style>
  <w:style w:type="character" w:customStyle="1" w:styleId="WW8Num3z4">
    <w:name w:val="WW8Num3z4"/>
    <w:rsid w:val="00E64820"/>
  </w:style>
  <w:style w:type="character" w:customStyle="1" w:styleId="WW8Num3z5">
    <w:name w:val="WW8Num3z5"/>
    <w:rsid w:val="00E64820"/>
  </w:style>
  <w:style w:type="character" w:customStyle="1" w:styleId="WW8Num3z6">
    <w:name w:val="WW8Num3z6"/>
    <w:rsid w:val="00E64820"/>
  </w:style>
  <w:style w:type="character" w:customStyle="1" w:styleId="WW8Num3z7">
    <w:name w:val="WW8Num3z7"/>
    <w:rsid w:val="00E64820"/>
  </w:style>
  <w:style w:type="character" w:customStyle="1" w:styleId="WW8Num3z8">
    <w:name w:val="WW8Num3z8"/>
    <w:rsid w:val="00E64820"/>
  </w:style>
  <w:style w:type="character" w:customStyle="1" w:styleId="WW8Num4z0">
    <w:name w:val="WW8Num4z0"/>
    <w:rsid w:val="00E64820"/>
    <w:rPr>
      <w:rFonts w:ascii="Arial" w:hAnsi="Arial" w:cs="Arial"/>
      <w:color w:val="000000"/>
      <w:sz w:val="22"/>
      <w:szCs w:val="22"/>
    </w:rPr>
  </w:style>
  <w:style w:type="character" w:customStyle="1" w:styleId="WW8Num4z1">
    <w:name w:val="WW8Num4z1"/>
    <w:rsid w:val="00E64820"/>
  </w:style>
  <w:style w:type="character" w:customStyle="1" w:styleId="WW8Num4z2">
    <w:name w:val="WW8Num4z2"/>
    <w:rsid w:val="00E64820"/>
  </w:style>
  <w:style w:type="character" w:customStyle="1" w:styleId="WW8Num4z3">
    <w:name w:val="WW8Num4z3"/>
    <w:rsid w:val="00E64820"/>
  </w:style>
  <w:style w:type="character" w:customStyle="1" w:styleId="WW8Num4z4">
    <w:name w:val="WW8Num4z4"/>
    <w:rsid w:val="00E64820"/>
  </w:style>
  <w:style w:type="character" w:customStyle="1" w:styleId="WW8Num4z5">
    <w:name w:val="WW8Num4z5"/>
    <w:rsid w:val="00E64820"/>
  </w:style>
  <w:style w:type="character" w:customStyle="1" w:styleId="WW8Num4z6">
    <w:name w:val="WW8Num4z6"/>
    <w:rsid w:val="00E64820"/>
  </w:style>
  <w:style w:type="character" w:customStyle="1" w:styleId="WW8Num4z7">
    <w:name w:val="WW8Num4z7"/>
    <w:rsid w:val="00E64820"/>
  </w:style>
  <w:style w:type="character" w:customStyle="1" w:styleId="WW8Num4z8">
    <w:name w:val="WW8Num4z8"/>
    <w:rsid w:val="00E64820"/>
  </w:style>
  <w:style w:type="character" w:customStyle="1" w:styleId="WW8Num5z0">
    <w:name w:val="WW8Num5z0"/>
    <w:rsid w:val="00E64820"/>
    <w:rPr>
      <w:rFonts w:ascii="Arial" w:hAnsi="Arial" w:cs="Arial"/>
      <w:color w:val="000000"/>
      <w:sz w:val="22"/>
      <w:szCs w:val="22"/>
    </w:rPr>
  </w:style>
  <w:style w:type="character" w:customStyle="1" w:styleId="WW8Num5z1">
    <w:name w:val="WW8Num5z1"/>
    <w:rsid w:val="00E64820"/>
  </w:style>
  <w:style w:type="character" w:customStyle="1" w:styleId="WW8Num5z2">
    <w:name w:val="WW8Num5z2"/>
    <w:rsid w:val="00E64820"/>
  </w:style>
  <w:style w:type="character" w:customStyle="1" w:styleId="WW8Num5z3">
    <w:name w:val="WW8Num5z3"/>
    <w:rsid w:val="00E64820"/>
  </w:style>
  <w:style w:type="character" w:customStyle="1" w:styleId="WW8Num5z4">
    <w:name w:val="WW8Num5z4"/>
    <w:rsid w:val="00E64820"/>
  </w:style>
  <w:style w:type="character" w:customStyle="1" w:styleId="WW8Num5z5">
    <w:name w:val="WW8Num5z5"/>
    <w:rsid w:val="00E64820"/>
  </w:style>
  <w:style w:type="character" w:customStyle="1" w:styleId="WW8Num5z6">
    <w:name w:val="WW8Num5z6"/>
    <w:rsid w:val="00E64820"/>
  </w:style>
  <w:style w:type="character" w:customStyle="1" w:styleId="WW8Num5z7">
    <w:name w:val="WW8Num5z7"/>
    <w:rsid w:val="00E64820"/>
  </w:style>
  <w:style w:type="character" w:customStyle="1" w:styleId="WW8Num5z8">
    <w:name w:val="WW8Num5z8"/>
    <w:rsid w:val="00E64820"/>
  </w:style>
  <w:style w:type="character" w:customStyle="1" w:styleId="WW8Num6z0">
    <w:name w:val="WW8Num6z0"/>
    <w:rsid w:val="00E64820"/>
    <w:rPr>
      <w:rFonts w:ascii="Arial" w:hAnsi="Arial" w:cs="Arial"/>
      <w:caps w:val="0"/>
      <w:smallCaps w:val="0"/>
      <w:strike w:val="0"/>
      <w:dstrike w:val="0"/>
      <w:color w:val="000000"/>
      <w:spacing w:val="-1"/>
      <w:sz w:val="22"/>
      <w:szCs w:val="22"/>
    </w:rPr>
  </w:style>
  <w:style w:type="character" w:customStyle="1" w:styleId="WW8Num7z0">
    <w:name w:val="WW8Num7z0"/>
    <w:rsid w:val="00E64820"/>
  </w:style>
  <w:style w:type="character" w:customStyle="1" w:styleId="WW8Num7z1">
    <w:name w:val="WW8Num7z1"/>
    <w:rsid w:val="00E64820"/>
  </w:style>
  <w:style w:type="character" w:customStyle="1" w:styleId="WW8Num7z2">
    <w:name w:val="WW8Num7z2"/>
    <w:rsid w:val="00E64820"/>
  </w:style>
  <w:style w:type="character" w:customStyle="1" w:styleId="WW8Num7z3">
    <w:name w:val="WW8Num7z3"/>
    <w:rsid w:val="00E64820"/>
  </w:style>
  <w:style w:type="character" w:customStyle="1" w:styleId="WW8Num7z4">
    <w:name w:val="WW8Num7z4"/>
    <w:rsid w:val="00E64820"/>
  </w:style>
  <w:style w:type="character" w:customStyle="1" w:styleId="WW8Num7z5">
    <w:name w:val="WW8Num7z5"/>
    <w:rsid w:val="00E64820"/>
  </w:style>
  <w:style w:type="character" w:customStyle="1" w:styleId="WW8Num7z6">
    <w:name w:val="WW8Num7z6"/>
    <w:rsid w:val="00E64820"/>
  </w:style>
  <w:style w:type="character" w:customStyle="1" w:styleId="WW8Num7z7">
    <w:name w:val="WW8Num7z7"/>
    <w:rsid w:val="00E64820"/>
  </w:style>
  <w:style w:type="character" w:customStyle="1" w:styleId="WW8Num7z8">
    <w:name w:val="WW8Num7z8"/>
    <w:rsid w:val="00E64820"/>
  </w:style>
  <w:style w:type="character" w:customStyle="1" w:styleId="WW8Num6z1">
    <w:name w:val="WW8Num6z1"/>
    <w:rsid w:val="00E64820"/>
  </w:style>
  <w:style w:type="character" w:customStyle="1" w:styleId="WW8Num6z2">
    <w:name w:val="WW8Num6z2"/>
    <w:rsid w:val="00E64820"/>
  </w:style>
  <w:style w:type="character" w:customStyle="1" w:styleId="WW8Num6z3">
    <w:name w:val="WW8Num6z3"/>
    <w:rsid w:val="00E64820"/>
  </w:style>
  <w:style w:type="character" w:customStyle="1" w:styleId="WW8Num6z4">
    <w:name w:val="WW8Num6z4"/>
    <w:rsid w:val="00E64820"/>
  </w:style>
  <w:style w:type="character" w:customStyle="1" w:styleId="WW8Num6z5">
    <w:name w:val="WW8Num6z5"/>
    <w:rsid w:val="00E64820"/>
  </w:style>
  <w:style w:type="character" w:customStyle="1" w:styleId="WW8Num6z6">
    <w:name w:val="WW8Num6z6"/>
    <w:rsid w:val="00E64820"/>
  </w:style>
  <w:style w:type="character" w:customStyle="1" w:styleId="WW8Num6z7">
    <w:name w:val="WW8Num6z7"/>
    <w:rsid w:val="00E64820"/>
  </w:style>
  <w:style w:type="character" w:customStyle="1" w:styleId="WW8Num6z8">
    <w:name w:val="WW8Num6z8"/>
    <w:rsid w:val="00E64820"/>
  </w:style>
  <w:style w:type="character" w:customStyle="1" w:styleId="WW8Num8z0">
    <w:name w:val="WW8Num8z0"/>
    <w:rsid w:val="00E64820"/>
    <w:rPr>
      <w:rFonts w:cs="Arial"/>
      <w:caps w:val="0"/>
      <w:smallCaps w:val="0"/>
      <w:strike w:val="0"/>
      <w:dstrike w:val="0"/>
    </w:rPr>
  </w:style>
  <w:style w:type="character" w:customStyle="1" w:styleId="WW8Num8z1">
    <w:name w:val="WW8Num8z1"/>
    <w:rsid w:val="00E64820"/>
  </w:style>
  <w:style w:type="character" w:customStyle="1" w:styleId="WW8Num8z2">
    <w:name w:val="WW8Num8z2"/>
    <w:rsid w:val="00E64820"/>
  </w:style>
  <w:style w:type="character" w:customStyle="1" w:styleId="WW8Num8z3">
    <w:name w:val="WW8Num8z3"/>
    <w:rsid w:val="00E64820"/>
  </w:style>
  <w:style w:type="character" w:customStyle="1" w:styleId="WW8Num8z4">
    <w:name w:val="WW8Num8z4"/>
    <w:rsid w:val="00E64820"/>
  </w:style>
  <w:style w:type="character" w:customStyle="1" w:styleId="WW8Num8z5">
    <w:name w:val="WW8Num8z5"/>
    <w:rsid w:val="00E64820"/>
  </w:style>
  <w:style w:type="character" w:customStyle="1" w:styleId="WW8Num8z6">
    <w:name w:val="WW8Num8z6"/>
    <w:rsid w:val="00E64820"/>
  </w:style>
  <w:style w:type="character" w:customStyle="1" w:styleId="WW8Num8z7">
    <w:name w:val="WW8Num8z7"/>
    <w:rsid w:val="00E64820"/>
  </w:style>
  <w:style w:type="character" w:customStyle="1" w:styleId="WW8Num8z8">
    <w:name w:val="WW8Num8z8"/>
    <w:rsid w:val="00E64820"/>
  </w:style>
  <w:style w:type="character" w:customStyle="1" w:styleId="WW8Num9z0">
    <w:name w:val="WW8Num9z0"/>
    <w:rsid w:val="00E64820"/>
  </w:style>
  <w:style w:type="character" w:customStyle="1" w:styleId="WW8Num9z1">
    <w:name w:val="WW8Num9z1"/>
    <w:rsid w:val="00E64820"/>
  </w:style>
  <w:style w:type="character" w:customStyle="1" w:styleId="WW8Num9z2">
    <w:name w:val="WW8Num9z2"/>
    <w:rsid w:val="00E64820"/>
  </w:style>
  <w:style w:type="character" w:customStyle="1" w:styleId="WW8Num9z3">
    <w:name w:val="WW8Num9z3"/>
    <w:rsid w:val="00E64820"/>
  </w:style>
  <w:style w:type="character" w:customStyle="1" w:styleId="WW8Num9z4">
    <w:name w:val="WW8Num9z4"/>
    <w:rsid w:val="00E64820"/>
  </w:style>
  <w:style w:type="character" w:customStyle="1" w:styleId="WW8Num9z5">
    <w:name w:val="WW8Num9z5"/>
    <w:rsid w:val="00E64820"/>
  </w:style>
  <w:style w:type="character" w:customStyle="1" w:styleId="WW8Num9z6">
    <w:name w:val="WW8Num9z6"/>
    <w:rsid w:val="00E64820"/>
  </w:style>
  <w:style w:type="character" w:customStyle="1" w:styleId="WW8Num9z7">
    <w:name w:val="WW8Num9z7"/>
    <w:rsid w:val="00E64820"/>
  </w:style>
  <w:style w:type="character" w:customStyle="1" w:styleId="WW8Num9z8">
    <w:name w:val="WW8Num9z8"/>
    <w:rsid w:val="00E64820"/>
  </w:style>
  <w:style w:type="character" w:customStyle="1" w:styleId="WW8Num10z0">
    <w:name w:val="WW8Num10z0"/>
    <w:rsid w:val="00E64820"/>
    <w:rPr>
      <w:rFonts w:ascii="Arial" w:hAnsi="Arial" w:cs="Arial" w:hint="default"/>
      <w:color w:val="000000"/>
      <w:sz w:val="22"/>
      <w:szCs w:val="22"/>
    </w:rPr>
  </w:style>
  <w:style w:type="character" w:customStyle="1" w:styleId="WW8Num10z1">
    <w:name w:val="WW8Num10z1"/>
    <w:rsid w:val="00E64820"/>
  </w:style>
  <w:style w:type="character" w:customStyle="1" w:styleId="WW8Num10z2">
    <w:name w:val="WW8Num10z2"/>
    <w:rsid w:val="00E64820"/>
  </w:style>
  <w:style w:type="character" w:customStyle="1" w:styleId="WW8Num10z3">
    <w:name w:val="WW8Num10z3"/>
    <w:rsid w:val="00E64820"/>
  </w:style>
  <w:style w:type="character" w:customStyle="1" w:styleId="WW8Num10z4">
    <w:name w:val="WW8Num10z4"/>
    <w:rsid w:val="00E64820"/>
  </w:style>
  <w:style w:type="character" w:customStyle="1" w:styleId="WW8Num10z5">
    <w:name w:val="WW8Num10z5"/>
    <w:rsid w:val="00E64820"/>
  </w:style>
  <w:style w:type="character" w:customStyle="1" w:styleId="WW8Num10z6">
    <w:name w:val="WW8Num10z6"/>
    <w:rsid w:val="00E64820"/>
  </w:style>
  <w:style w:type="character" w:customStyle="1" w:styleId="WW8Num10z7">
    <w:name w:val="WW8Num10z7"/>
    <w:rsid w:val="00E64820"/>
  </w:style>
  <w:style w:type="character" w:customStyle="1" w:styleId="WW8Num10z8">
    <w:name w:val="WW8Num10z8"/>
    <w:rsid w:val="00E64820"/>
  </w:style>
  <w:style w:type="character" w:customStyle="1" w:styleId="WW8Num11z0">
    <w:name w:val="WW8Num11z0"/>
    <w:rsid w:val="00E64820"/>
    <w:rPr>
      <w:rFonts w:hint="default"/>
    </w:rPr>
  </w:style>
  <w:style w:type="character" w:customStyle="1" w:styleId="WW8Num11z1">
    <w:name w:val="WW8Num11z1"/>
    <w:rsid w:val="00E64820"/>
  </w:style>
  <w:style w:type="character" w:customStyle="1" w:styleId="WW8Num11z2">
    <w:name w:val="WW8Num11z2"/>
    <w:rsid w:val="00E64820"/>
  </w:style>
  <w:style w:type="character" w:customStyle="1" w:styleId="WW8Num11z3">
    <w:name w:val="WW8Num11z3"/>
    <w:rsid w:val="00E64820"/>
  </w:style>
  <w:style w:type="character" w:customStyle="1" w:styleId="WW8Num11z4">
    <w:name w:val="WW8Num11z4"/>
    <w:rsid w:val="00E64820"/>
  </w:style>
  <w:style w:type="character" w:customStyle="1" w:styleId="WW8Num11z5">
    <w:name w:val="WW8Num11z5"/>
    <w:rsid w:val="00E64820"/>
  </w:style>
  <w:style w:type="character" w:customStyle="1" w:styleId="WW8Num11z6">
    <w:name w:val="WW8Num11z6"/>
    <w:rsid w:val="00E64820"/>
  </w:style>
  <w:style w:type="character" w:customStyle="1" w:styleId="WW8Num11z7">
    <w:name w:val="WW8Num11z7"/>
    <w:rsid w:val="00E64820"/>
  </w:style>
  <w:style w:type="character" w:customStyle="1" w:styleId="WW8Num11z8">
    <w:name w:val="WW8Num11z8"/>
    <w:rsid w:val="00E64820"/>
  </w:style>
  <w:style w:type="character" w:customStyle="1" w:styleId="WW-DefaultParagraphFont">
    <w:name w:val="WW-Default Paragraph Font"/>
    <w:rsid w:val="00E64820"/>
  </w:style>
  <w:style w:type="character" w:customStyle="1" w:styleId="WW8Num1z1">
    <w:name w:val="WW8Num1z1"/>
    <w:rsid w:val="00E64820"/>
  </w:style>
  <w:style w:type="character" w:customStyle="1" w:styleId="WW8Num1z2">
    <w:name w:val="WW8Num1z2"/>
    <w:rsid w:val="00E64820"/>
  </w:style>
  <w:style w:type="character" w:customStyle="1" w:styleId="WW8Num1z3">
    <w:name w:val="WW8Num1z3"/>
    <w:rsid w:val="00E64820"/>
  </w:style>
  <w:style w:type="character" w:customStyle="1" w:styleId="WW8Num1z4">
    <w:name w:val="WW8Num1z4"/>
    <w:rsid w:val="00E64820"/>
  </w:style>
  <w:style w:type="character" w:customStyle="1" w:styleId="WW8Num1z5">
    <w:name w:val="WW8Num1z5"/>
    <w:rsid w:val="00E64820"/>
  </w:style>
  <w:style w:type="character" w:customStyle="1" w:styleId="WW8Num1z6">
    <w:name w:val="WW8Num1z6"/>
    <w:rsid w:val="00E64820"/>
  </w:style>
  <w:style w:type="character" w:customStyle="1" w:styleId="WW8Num1z7">
    <w:name w:val="WW8Num1z7"/>
    <w:rsid w:val="00E64820"/>
  </w:style>
  <w:style w:type="character" w:customStyle="1" w:styleId="WW8Num1z8">
    <w:name w:val="WW8Num1z8"/>
    <w:rsid w:val="00E64820"/>
  </w:style>
  <w:style w:type="character" w:customStyle="1" w:styleId="WW-DefaultParagraphFont1">
    <w:name w:val="WW-Default Paragraph Font1"/>
    <w:rsid w:val="00E64820"/>
  </w:style>
  <w:style w:type="character" w:styleId="Hyperlink">
    <w:name w:val="Hyperlink"/>
    <w:uiPriority w:val="99"/>
    <w:rsid w:val="00E64820"/>
    <w:rPr>
      <w:color w:val="000080"/>
      <w:u w:val="single"/>
    </w:rPr>
  </w:style>
  <w:style w:type="character" w:customStyle="1" w:styleId="NumberingSymbols">
    <w:name w:val="Numbering Symbols"/>
    <w:rsid w:val="00E64820"/>
  </w:style>
  <w:style w:type="character" w:customStyle="1" w:styleId="Bullets">
    <w:name w:val="Bullets"/>
    <w:rsid w:val="00E64820"/>
    <w:rPr>
      <w:rFonts w:ascii="OpenSymbol" w:eastAsia="OpenSymbol" w:hAnsi="OpenSymbol" w:cs="OpenSymbol"/>
    </w:rPr>
  </w:style>
  <w:style w:type="character" w:styleId="FollowedHyperlink">
    <w:name w:val="FollowedHyperlink"/>
    <w:rsid w:val="00E64820"/>
    <w:rPr>
      <w:color w:val="800000"/>
      <w:u w:val="single"/>
    </w:rPr>
  </w:style>
  <w:style w:type="paragraph" w:customStyle="1" w:styleId="Heading">
    <w:name w:val="Heading"/>
    <w:basedOn w:val="Normal"/>
    <w:next w:val="BodyText"/>
    <w:rsid w:val="00E64820"/>
    <w:pPr>
      <w:keepNext/>
      <w:spacing w:before="240" w:after="120"/>
    </w:pPr>
    <w:rPr>
      <w:rFonts w:ascii="Arial Black" w:eastAsia="Microsoft YaHei" w:hAnsi="Arial Black" w:cs="Mangal"/>
      <w:sz w:val="28"/>
      <w:szCs w:val="28"/>
    </w:rPr>
  </w:style>
  <w:style w:type="paragraph" w:styleId="BodyText">
    <w:name w:val="Body Text"/>
    <w:basedOn w:val="Normal"/>
    <w:rsid w:val="00E64820"/>
    <w:pPr>
      <w:spacing w:after="120"/>
    </w:pPr>
  </w:style>
  <w:style w:type="paragraph" w:styleId="List">
    <w:name w:val="List"/>
    <w:basedOn w:val="BodyText"/>
    <w:rsid w:val="00E64820"/>
    <w:rPr>
      <w:rFonts w:ascii="Arial" w:hAnsi="Arial" w:cs="Mangal"/>
    </w:rPr>
  </w:style>
  <w:style w:type="paragraph" w:styleId="Caption">
    <w:name w:val="caption"/>
    <w:basedOn w:val="Normal"/>
    <w:qFormat/>
    <w:rsid w:val="00E64820"/>
    <w:pPr>
      <w:suppressLineNumbers/>
      <w:spacing w:before="120" w:after="120"/>
    </w:pPr>
    <w:rPr>
      <w:rFonts w:ascii="Arial Black" w:hAnsi="Arial Black" w:cs="Mangal"/>
      <w:i/>
      <w:iCs/>
    </w:rPr>
  </w:style>
  <w:style w:type="paragraph" w:customStyle="1" w:styleId="Index">
    <w:name w:val="Index"/>
    <w:basedOn w:val="Normal"/>
    <w:rsid w:val="00E64820"/>
    <w:pPr>
      <w:suppressLineNumbers/>
    </w:pPr>
    <w:rPr>
      <w:rFonts w:ascii="Arial" w:hAnsi="Arial" w:cs="Mangal"/>
    </w:rPr>
  </w:style>
  <w:style w:type="paragraph" w:customStyle="1" w:styleId="Framecontents">
    <w:name w:val="Frame contents"/>
    <w:basedOn w:val="BodyText"/>
    <w:rsid w:val="00E64820"/>
  </w:style>
  <w:style w:type="paragraph" w:styleId="Footer">
    <w:name w:val="footer"/>
    <w:basedOn w:val="Normal"/>
    <w:rsid w:val="00E64820"/>
    <w:pPr>
      <w:suppressLineNumbers/>
      <w:tabs>
        <w:tab w:val="center" w:pos="4986"/>
        <w:tab w:val="right" w:pos="9972"/>
      </w:tabs>
    </w:pPr>
  </w:style>
  <w:style w:type="paragraph" w:styleId="Header">
    <w:name w:val="header"/>
    <w:basedOn w:val="Normal"/>
    <w:rsid w:val="00E64820"/>
    <w:pPr>
      <w:suppressLineNumbers/>
      <w:tabs>
        <w:tab w:val="center" w:pos="4986"/>
        <w:tab w:val="right" w:pos="9972"/>
      </w:tabs>
    </w:pPr>
  </w:style>
  <w:style w:type="character" w:customStyle="1" w:styleId="Heading3Char">
    <w:name w:val="Heading 3 Char"/>
    <w:basedOn w:val="DefaultParagraphFont"/>
    <w:link w:val="Heading3"/>
    <w:rsid w:val="00AE6572"/>
    <w:rPr>
      <w:rFonts w:ascii="Calibri" w:hAnsi="Calibri" w:cs="Arial"/>
      <w:b/>
      <w:bCs/>
      <w:color w:val="3366FF"/>
      <w:sz w:val="24"/>
      <w:szCs w:val="26"/>
      <w:lang w:val="en-US" w:eastAsia="ar-SA"/>
    </w:rPr>
  </w:style>
  <w:style w:type="character" w:customStyle="1" w:styleId="Heading2Char">
    <w:name w:val="Heading 2 Char"/>
    <w:basedOn w:val="DefaultParagraphFont"/>
    <w:link w:val="Heading2"/>
    <w:rsid w:val="00AE6572"/>
    <w:rPr>
      <w:rFonts w:ascii="Calibri" w:hAnsi="Calibri" w:cs="Arial"/>
      <w:b/>
      <w:bCs/>
      <w:iCs/>
      <w:color w:val="3366FF"/>
      <w:sz w:val="28"/>
      <w:szCs w:val="28"/>
      <w:lang w:val="en-US" w:eastAsia="ar-SA"/>
    </w:rPr>
  </w:style>
  <w:style w:type="character" w:customStyle="1" w:styleId="Heading1Char">
    <w:name w:val="Heading 1 Char"/>
    <w:basedOn w:val="DefaultParagraphFont"/>
    <w:link w:val="Heading1"/>
    <w:rsid w:val="00AE6572"/>
    <w:rPr>
      <w:rFonts w:ascii="Calibri" w:hAnsi="Calibri" w:cs="Arial"/>
      <w:b/>
      <w:bCs/>
      <w:color w:val="3366FF"/>
      <w:kern w:val="32"/>
      <w:sz w:val="36"/>
      <w:szCs w:val="32"/>
      <w:lang w:val="en-US" w:eastAsia="ar-SA"/>
    </w:rPr>
  </w:style>
  <w:style w:type="paragraph" w:styleId="TOC1">
    <w:name w:val="toc 1"/>
    <w:basedOn w:val="Normal"/>
    <w:next w:val="Normal"/>
    <w:autoRedefine/>
    <w:uiPriority w:val="39"/>
    <w:rsid w:val="00704BDA"/>
    <w:pPr>
      <w:spacing w:before="120" w:after="120" w:line="240" w:lineRule="auto"/>
    </w:pPr>
  </w:style>
  <w:style w:type="paragraph" w:styleId="TOC3">
    <w:name w:val="toc 3"/>
    <w:basedOn w:val="Normal"/>
    <w:next w:val="Normal"/>
    <w:autoRedefine/>
    <w:uiPriority w:val="39"/>
    <w:rsid w:val="00704BDA"/>
    <w:pPr>
      <w:spacing w:after="0" w:line="240" w:lineRule="auto"/>
      <w:ind w:left="482"/>
    </w:pPr>
  </w:style>
  <w:style w:type="paragraph" w:styleId="TOC2">
    <w:name w:val="toc 2"/>
    <w:basedOn w:val="Normal"/>
    <w:next w:val="Normal"/>
    <w:autoRedefine/>
    <w:uiPriority w:val="39"/>
    <w:rsid w:val="00704BDA"/>
    <w:pPr>
      <w:spacing w:after="0" w:line="240" w:lineRule="auto"/>
      <w:ind w:left="238"/>
    </w:pPr>
  </w:style>
  <w:style w:type="paragraph" w:customStyle="1" w:styleId="western">
    <w:name w:val="western"/>
    <w:basedOn w:val="Normal"/>
    <w:rsid w:val="00364417"/>
    <w:pPr>
      <w:suppressAutoHyphens w:val="0"/>
      <w:spacing w:before="100" w:beforeAutospacing="1" w:after="100" w:afterAutospacing="1"/>
    </w:pPr>
    <w:rPr>
      <w:lang w:eastAsia="en-US"/>
    </w:rPr>
  </w:style>
  <w:style w:type="paragraph" w:styleId="BalloonText">
    <w:name w:val="Balloon Text"/>
    <w:basedOn w:val="Normal"/>
    <w:link w:val="BalloonTextChar"/>
    <w:rsid w:val="001E7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E779B"/>
    <w:rPr>
      <w:rFonts w:ascii="Tahoma" w:hAnsi="Tahoma" w:cs="Tahoma"/>
      <w:sz w:val="16"/>
      <w:szCs w:val="16"/>
      <w:lang w:val="en-US" w:eastAsia="ar-SA"/>
    </w:rPr>
  </w:style>
  <w:style w:type="paragraph" w:styleId="ListParagraph">
    <w:name w:val="List Paragraph"/>
    <w:basedOn w:val="Normal"/>
    <w:uiPriority w:val="34"/>
    <w:qFormat/>
    <w:rsid w:val="001E779B"/>
    <w:pPr>
      <w:ind w:left="720"/>
      <w:contextualSpacing/>
    </w:pPr>
  </w:style>
  <w:style w:type="paragraph" w:styleId="FootnoteText">
    <w:name w:val="footnote text"/>
    <w:basedOn w:val="Normal"/>
    <w:link w:val="FootnoteTextChar"/>
    <w:rsid w:val="005947D5"/>
    <w:pPr>
      <w:spacing w:after="0" w:line="240" w:lineRule="auto"/>
    </w:pPr>
    <w:rPr>
      <w:sz w:val="20"/>
      <w:szCs w:val="20"/>
    </w:rPr>
  </w:style>
  <w:style w:type="character" w:customStyle="1" w:styleId="FootnoteTextChar">
    <w:name w:val="Footnote Text Char"/>
    <w:basedOn w:val="DefaultParagraphFont"/>
    <w:link w:val="FootnoteText"/>
    <w:rsid w:val="005947D5"/>
    <w:rPr>
      <w:rFonts w:ascii="Calibri" w:hAnsi="Calibri"/>
      <w:lang w:val="en-US" w:eastAsia="ar-SA"/>
    </w:rPr>
  </w:style>
  <w:style w:type="character" w:styleId="FootnoteReference">
    <w:name w:val="footnote reference"/>
    <w:basedOn w:val="DefaultParagraphFont"/>
    <w:rsid w:val="005947D5"/>
    <w:rPr>
      <w:vertAlign w:val="superscript"/>
    </w:rPr>
  </w:style>
  <w:style w:type="character" w:customStyle="1" w:styleId="fontstyle01">
    <w:name w:val="fontstyle01"/>
    <w:basedOn w:val="DefaultParagraphFont"/>
    <w:rsid w:val="005D73C7"/>
    <w:rPr>
      <w:rFonts w:ascii="Calibri" w:hAnsi="Calibri" w:cs="Calibri"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45227873">
      <w:bodyDiv w:val="1"/>
      <w:marLeft w:val="0"/>
      <w:marRight w:val="0"/>
      <w:marTop w:val="0"/>
      <w:marBottom w:val="0"/>
      <w:divBdr>
        <w:top w:val="none" w:sz="0" w:space="0" w:color="auto"/>
        <w:left w:val="none" w:sz="0" w:space="0" w:color="auto"/>
        <w:bottom w:val="none" w:sz="0" w:space="0" w:color="auto"/>
        <w:right w:val="none" w:sz="0" w:space="0" w:color="auto"/>
      </w:divBdr>
      <w:divsChild>
        <w:div w:id="1604419283">
          <w:marLeft w:val="0"/>
          <w:marRight w:val="0"/>
          <w:marTop w:val="0"/>
          <w:marBottom w:val="0"/>
          <w:divBdr>
            <w:top w:val="none" w:sz="0" w:space="0" w:color="auto"/>
            <w:left w:val="none" w:sz="0" w:space="0" w:color="auto"/>
            <w:bottom w:val="none" w:sz="0" w:space="0" w:color="auto"/>
            <w:right w:val="none" w:sz="0" w:space="0" w:color="auto"/>
          </w:divBdr>
        </w:div>
      </w:divsChild>
    </w:div>
    <w:div w:id="1040591605">
      <w:bodyDiv w:val="1"/>
      <w:marLeft w:val="0"/>
      <w:marRight w:val="0"/>
      <w:marTop w:val="0"/>
      <w:marBottom w:val="0"/>
      <w:divBdr>
        <w:top w:val="none" w:sz="0" w:space="0" w:color="auto"/>
        <w:left w:val="none" w:sz="0" w:space="0" w:color="auto"/>
        <w:bottom w:val="none" w:sz="0" w:space="0" w:color="auto"/>
        <w:right w:val="none" w:sz="0" w:space="0" w:color="auto"/>
      </w:divBdr>
      <w:divsChild>
        <w:div w:id="1226143570">
          <w:marLeft w:val="0"/>
          <w:marRight w:val="0"/>
          <w:marTop w:val="0"/>
          <w:marBottom w:val="0"/>
          <w:divBdr>
            <w:top w:val="none" w:sz="0" w:space="0" w:color="auto"/>
            <w:left w:val="none" w:sz="0" w:space="0" w:color="auto"/>
            <w:bottom w:val="none" w:sz="0" w:space="0" w:color="auto"/>
            <w:right w:val="none" w:sz="0" w:space="0" w:color="auto"/>
          </w:divBdr>
        </w:div>
      </w:divsChild>
    </w:div>
    <w:div w:id="1403798568">
      <w:bodyDiv w:val="1"/>
      <w:marLeft w:val="0"/>
      <w:marRight w:val="0"/>
      <w:marTop w:val="0"/>
      <w:marBottom w:val="0"/>
      <w:divBdr>
        <w:top w:val="none" w:sz="0" w:space="0" w:color="auto"/>
        <w:left w:val="none" w:sz="0" w:space="0" w:color="auto"/>
        <w:bottom w:val="none" w:sz="0" w:space="0" w:color="auto"/>
        <w:right w:val="none" w:sz="0" w:space="0" w:color="auto"/>
      </w:divBdr>
    </w:div>
    <w:div w:id="1994026105">
      <w:bodyDiv w:val="1"/>
      <w:marLeft w:val="0"/>
      <w:marRight w:val="0"/>
      <w:marTop w:val="0"/>
      <w:marBottom w:val="0"/>
      <w:divBdr>
        <w:top w:val="none" w:sz="0" w:space="0" w:color="auto"/>
        <w:left w:val="none" w:sz="0" w:space="0" w:color="auto"/>
        <w:bottom w:val="none" w:sz="0" w:space="0" w:color="auto"/>
        <w:right w:val="none" w:sz="0" w:space="0" w:color="auto"/>
      </w:divBdr>
      <w:divsChild>
        <w:div w:id="1523399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openrails.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C:\OpenRails" TargetMode="External"/><Relationship Id="rId17" Type="http://schemas.openxmlformats.org/officeDocument/2006/relationships/hyperlink" Target="http://www.gnu.org/licenses/" TargetMode="External"/><Relationship Id="rId2" Type="http://schemas.openxmlformats.org/officeDocument/2006/relationships/numbering" Target="numbering.xml"/><Relationship Id="rId16" Type="http://schemas.openxmlformats.org/officeDocument/2006/relationships/hyperlink" Target="https://open-rails.readthedocs.io/en/latest/"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C:\OpenRail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openrails.org/download/versions/" TargetMode="External"/><Relationship Id="rId19" Type="http://schemas.openxmlformats.org/officeDocument/2006/relationships/hyperlink" Target="http://creativecommons.org/licenses/by-nc-sa/3.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openrails.org/download/conten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5DD59-E7C6-4268-B4FF-A3E3D376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7416</CharactersWithSpaces>
  <SharedDoc>false</SharedDoc>
  <HLinks>
    <vt:vector size="276" baseType="variant">
      <vt:variant>
        <vt:i4>4587611</vt:i4>
      </vt:variant>
      <vt:variant>
        <vt:i4>240</vt:i4>
      </vt:variant>
      <vt:variant>
        <vt:i4>0</vt:i4>
      </vt:variant>
      <vt:variant>
        <vt:i4>5</vt:i4>
      </vt:variant>
      <vt:variant>
        <vt:lpwstr>http://creativecommons.org/licenses/by-nc-sa/3.0</vt:lpwstr>
      </vt:variant>
      <vt:variant>
        <vt:lpwstr/>
      </vt:variant>
      <vt:variant>
        <vt:i4>1704001</vt:i4>
      </vt:variant>
      <vt:variant>
        <vt:i4>237</vt:i4>
      </vt:variant>
      <vt:variant>
        <vt:i4>0</vt:i4>
      </vt:variant>
      <vt:variant>
        <vt:i4>5</vt:i4>
      </vt:variant>
      <vt:variant>
        <vt:lpwstr>http://www.gnu.org/licenses/</vt:lpwstr>
      </vt:variant>
      <vt:variant>
        <vt:lpwstr/>
      </vt:variant>
      <vt:variant>
        <vt:i4>2228256</vt:i4>
      </vt:variant>
      <vt:variant>
        <vt:i4>234</vt:i4>
      </vt:variant>
      <vt:variant>
        <vt:i4>0</vt:i4>
      </vt:variant>
      <vt:variant>
        <vt:i4>5</vt:i4>
      </vt:variant>
      <vt:variant>
        <vt:lpwstr>http://www.raildriver.com/support/downloads.php</vt:lpwstr>
      </vt:variant>
      <vt:variant>
        <vt:lpwstr/>
      </vt:variant>
      <vt:variant>
        <vt:i4>5570648</vt:i4>
      </vt:variant>
      <vt:variant>
        <vt:i4>231</vt:i4>
      </vt:variant>
      <vt:variant>
        <vt:i4>0</vt:i4>
      </vt:variant>
      <vt:variant>
        <vt:i4>5</vt:i4>
      </vt:variant>
      <vt:variant>
        <vt:lpwstr>http://www.tsimserver.com/forums</vt:lpwstr>
      </vt:variant>
      <vt:variant>
        <vt:lpwstr/>
      </vt:variant>
      <vt:variant>
        <vt:i4>3538977</vt:i4>
      </vt:variant>
      <vt:variant>
        <vt:i4>228</vt:i4>
      </vt:variant>
      <vt:variant>
        <vt:i4>0</vt:i4>
      </vt:variant>
      <vt:variant>
        <vt:i4>5</vt:i4>
      </vt:variant>
      <vt:variant>
        <vt:lpwstr>http://www.coalstonewcastle.com.au/</vt:lpwstr>
      </vt:variant>
      <vt:variant>
        <vt:lpwstr/>
      </vt:variant>
      <vt:variant>
        <vt:i4>4259910</vt:i4>
      </vt:variant>
      <vt:variant>
        <vt:i4>225</vt:i4>
      </vt:variant>
      <vt:variant>
        <vt:i4>0</vt:i4>
      </vt:variant>
      <vt:variant>
        <vt:i4>5</vt:i4>
      </vt:variant>
      <vt:variant>
        <vt:lpwstr>http://openrails.org/</vt:lpwstr>
      </vt:variant>
      <vt:variant>
        <vt:lpwstr/>
      </vt:variant>
      <vt:variant>
        <vt:i4>6225924</vt:i4>
      </vt:variant>
      <vt:variant>
        <vt:i4>222</vt:i4>
      </vt:variant>
      <vt:variant>
        <vt:i4>0</vt:i4>
      </vt:variant>
      <vt:variant>
        <vt:i4>5</vt:i4>
      </vt:variant>
      <vt:variant>
        <vt:lpwstr>/C:/OpenRails</vt:lpwstr>
      </vt:variant>
      <vt:variant>
        <vt:lpwstr/>
      </vt:variant>
      <vt:variant>
        <vt:i4>6225924</vt:i4>
      </vt:variant>
      <vt:variant>
        <vt:i4>219</vt:i4>
      </vt:variant>
      <vt:variant>
        <vt:i4>0</vt:i4>
      </vt:variant>
      <vt:variant>
        <vt:i4>5</vt:i4>
      </vt:variant>
      <vt:variant>
        <vt:lpwstr>/C:/OpenRails</vt:lpwstr>
      </vt:variant>
      <vt:variant>
        <vt:lpwstr/>
      </vt:variant>
      <vt:variant>
        <vt:i4>6160448</vt:i4>
      </vt:variant>
      <vt:variant>
        <vt:i4>216</vt:i4>
      </vt:variant>
      <vt:variant>
        <vt:i4>0</vt:i4>
      </vt:variant>
      <vt:variant>
        <vt:i4>5</vt:i4>
      </vt:variant>
      <vt:variant>
        <vt:lpwstr>http://openrails.org/release.html</vt:lpwstr>
      </vt:variant>
      <vt:variant>
        <vt:lpwstr/>
      </vt:variant>
      <vt:variant>
        <vt:i4>5636172</vt:i4>
      </vt:variant>
      <vt:variant>
        <vt:i4>213</vt:i4>
      </vt:variant>
      <vt:variant>
        <vt:i4>0</vt:i4>
      </vt:variant>
      <vt:variant>
        <vt:i4>5</vt:i4>
      </vt:variant>
      <vt:variant>
        <vt:lpwstr>http://www.microsoft.com/downloads/en/details.aspx?FamilyID=AB99342F-5D1A-413D-8319-81DA479AB0D7</vt:lpwstr>
      </vt:variant>
      <vt:variant>
        <vt:lpwstr/>
      </vt:variant>
      <vt:variant>
        <vt:i4>7209004</vt:i4>
      </vt:variant>
      <vt:variant>
        <vt:i4>210</vt:i4>
      </vt:variant>
      <vt:variant>
        <vt:i4>0</vt:i4>
      </vt:variant>
      <vt:variant>
        <vt:i4>5</vt:i4>
      </vt:variant>
      <vt:variant>
        <vt:lpwstr>http://www.microsoft.com/downloads/en/details.aspx?FamilyID=53867a2a-e249-4560-8011-98eb3e799ef2&amp;displaylang=en</vt:lpwstr>
      </vt:variant>
      <vt:variant>
        <vt:lpwstr/>
      </vt:variant>
      <vt:variant>
        <vt:i4>983116</vt:i4>
      </vt:variant>
      <vt:variant>
        <vt:i4>207</vt:i4>
      </vt:variant>
      <vt:variant>
        <vt:i4>0</vt:i4>
      </vt:variant>
      <vt:variant>
        <vt:i4>5</vt:i4>
      </vt:variant>
      <vt:variant>
        <vt:lpwstr>http://www.microsoft.com/downloads/en/details.aspx?FamilyID=2da43d38-db71-4c1b-bc6a-9b6652cd92a3</vt:lpwstr>
      </vt:variant>
      <vt:variant>
        <vt:lpwstr/>
      </vt:variant>
      <vt:variant>
        <vt:i4>1638459</vt:i4>
      </vt:variant>
      <vt:variant>
        <vt:i4>200</vt:i4>
      </vt:variant>
      <vt:variant>
        <vt:i4>0</vt:i4>
      </vt:variant>
      <vt:variant>
        <vt:i4>5</vt:i4>
      </vt:variant>
      <vt:variant>
        <vt:lpwstr/>
      </vt:variant>
      <vt:variant>
        <vt:lpwstr>_Toc366865850</vt:lpwstr>
      </vt:variant>
      <vt:variant>
        <vt:i4>1572923</vt:i4>
      </vt:variant>
      <vt:variant>
        <vt:i4>194</vt:i4>
      </vt:variant>
      <vt:variant>
        <vt:i4>0</vt:i4>
      </vt:variant>
      <vt:variant>
        <vt:i4>5</vt:i4>
      </vt:variant>
      <vt:variant>
        <vt:lpwstr/>
      </vt:variant>
      <vt:variant>
        <vt:lpwstr>_Toc366865849</vt:lpwstr>
      </vt:variant>
      <vt:variant>
        <vt:i4>1572923</vt:i4>
      </vt:variant>
      <vt:variant>
        <vt:i4>188</vt:i4>
      </vt:variant>
      <vt:variant>
        <vt:i4>0</vt:i4>
      </vt:variant>
      <vt:variant>
        <vt:i4>5</vt:i4>
      </vt:variant>
      <vt:variant>
        <vt:lpwstr/>
      </vt:variant>
      <vt:variant>
        <vt:lpwstr>_Toc366865848</vt:lpwstr>
      </vt:variant>
      <vt:variant>
        <vt:i4>1572923</vt:i4>
      </vt:variant>
      <vt:variant>
        <vt:i4>182</vt:i4>
      </vt:variant>
      <vt:variant>
        <vt:i4>0</vt:i4>
      </vt:variant>
      <vt:variant>
        <vt:i4>5</vt:i4>
      </vt:variant>
      <vt:variant>
        <vt:lpwstr/>
      </vt:variant>
      <vt:variant>
        <vt:lpwstr>_Toc366865847</vt:lpwstr>
      </vt:variant>
      <vt:variant>
        <vt:i4>1572923</vt:i4>
      </vt:variant>
      <vt:variant>
        <vt:i4>176</vt:i4>
      </vt:variant>
      <vt:variant>
        <vt:i4>0</vt:i4>
      </vt:variant>
      <vt:variant>
        <vt:i4>5</vt:i4>
      </vt:variant>
      <vt:variant>
        <vt:lpwstr/>
      </vt:variant>
      <vt:variant>
        <vt:lpwstr>_Toc366865846</vt:lpwstr>
      </vt:variant>
      <vt:variant>
        <vt:i4>1572923</vt:i4>
      </vt:variant>
      <vt:variant>
        <vt:i4>170</vt:i4>
      </vt:variant>
      <vt:variant>
        <vt:i4>0</vt:i4>
      </vt:variant>
      <vt:variant>
        <vt:i4>5</vt:i4>
      </vt:variant>
      <vt:variant>
        <vt:lpwstr/>
      </vt:variant>
      <vt:variant>
        <vt:lpwstr>_Toc366865845</vt:lpwstr>
      </vt:variant>
      <vt:variant>
        <vt:i4>1572923</vt:i4>
      </vt:variant>
      <vt:variant>
        <vt:i4>164</vt:i4>
      </vt:variant>
      <vt:variant>
        <vt:i4>0</vt:i4>
      </vt:variant>
      <vt:variant>
        <vt:i4>5</vt:i4>
      </vt:variant>
      <vt:variant>
        <vt:lpwstr/>
      </vt:variant>
      <vt:variant>
        <vt:lpwstr>_Toc366865844</vt:lpwstr>
      </vt:variant>
      <vt:variant>
        <vt:i4>1572923</vt:i4>
      </vt:variant>
      <vt:variant>
        <vt:i4>158</vt:i4>
      </vt:variant>
      <vt:variant>
        <vt:i4>0</vt:i4>
      </vt:variant>
      <vt:variant>
        <vt:i4>5</vt:i4>
      </vt:variant>
      <vt:variant>
        <vt:lpwstr/>
      </vt:variant>
      <vt:variant>
        <vt:lpwstr>_Toc366865843</vt:lpwstr>
      </vt:variant>
      <vt:variant>
        <vt:i4>1572923</vt:i4>
      </vt:variant>
      <vt:variant>
        <vt:i4>152</vt:i4>
      </vt:variant>
      <vt:variant>
        <vt:i4>0</vt:i4>
      </vt:variant>
      <vt:variant>
        <vt:i4>5</vt:i4>
      </vt:variant>
      <vt:variant>
        <vt:lpwstr/>
      </vt:variant>
      <vt:variant>
        <vt:lpwstr>_Toc366865842</vt:lpwstr>
      </vt:variant>
      <vt:variant>
        <vt:i4>1572923</vt:i4>
      </vt:variant>
      <vt:variant>
        <vt:i4>146</vt:i4>
      </vt:variant>
      <vt:variant>
        <vt:i4>0</vt:i4>
      </vt:variant>
      <vt:variant>
        <vt:i4>5</vt:i4>
      </vt:variant>
      <vt:variant>
        <vt:lpwstr/>
      </vt:variant>
      <vt:variant>
        <vt:lpwstr>_Toc366865841</vt:lpwstr>
      </vt:variant>
      <vt:variant>
        <vt:i4>1572923</vt:i4>
      </vt:variant>
      <vt:variant>
        <vt:i4>140</vt:i4>
      </vt:variant>
      <vt:variant>
        <vt:i4>0</vt:i4>
      </vt:variant>
      <vt:variant>
        <vt:i4>5</vt:i4>
      </vt:variant>
      <vt:variant>
        <vt:lpwstr/>
      </vt:variant>
      <vt:variant>
        <vt:lpwstr>_Toc366865840</vt:lpwstr>
      </vt:variant>
      <vt:variant>
        <vt:i4>2031675</vt:i4>
      </vt:variant>
      <vt:variant>
        <vt:i4>134</vt:i4>
      </vt:variant>
      <vt:variant>
        <vt:i4>0</vt:i4>
      </vt:variant>
      <vt:variant>
        <vt:i4>5</vt:i4>
      </vt:variant>
      <vt:variant>
        <vt:lpwstr/>
      </vt:variant>
      <vt:variant>
        <vt:lpwstr>_Toc366865839</vt:lpwstr>
      </vt:variant>
      <vt:variant>
        <vt:i4>2031675</vt:i4>
      </vt:variant>
      <vt:variant>
        <vt:i4>128</vt:i4>
      </vt:variant>
      <vt:variant>
        <vt:i4>0</vt:i4>
      </vt:variant>
      <vt:variant>
        <vt:i4>5</vt:i4>
      </vt:variant>
      <vt:variant>
        <vt:lpwstr/>
      </vt:variant>
      <vt:variant>
        <vt:lpwstr>_Toc366865838</vt:lpwstr>
      </vt:variant>
      <vt:variant>
        <vt:i4>2031675</vt:i4>
      </vt:variant>
      <vt:variant>
        <vt:i4>122</vt:i4>
      </vt:variant>
      <vt:variant>
        <vt:i4>0</vt:i4>
      </vt:variant>
      <vt:variant>
        <vt:i4>5</vt:i4>
      </vt:variant>
      <vt:variant>
        <vt:lpwstr/>
      </vt:variant>
      <vt:variant>
        <vt:lpwstr>_Toc366865837</vt:lpwstr>
      </vt:variant>
      <vt:variant>
        <vt:i4>2031675</vt:i4>
      </vt:variant>
      <vt:variant>
        <vt:i4>116</vt:i4>
      </vt:variant>
      <vt:variant>
        <vt:i4>0</vt:i4>
      </vt:variant>
      <vt:variant>
        <vt:i4>5</vt:i4>
      </vt:variant>
      <vt:variant>
        <vt:lpwstr/>
      </vt:variant>
      <vt:variant>
        <vt:lpwstr>_Toc366865836</vt:lpwstr>
      </vt:variant>
      <vt:variant>
        <vt:i4>2031675</vt:i4>
      </vt:variant>
      <vt:variant>
        <vt:i4>110</vt:i4>
      </vt:variant>
      <vt:variant>
        <vt:i4>0</vt:i4>
      </vt:variant>
      <vt:variant>
        <vt:i4>5</vt:i4>
      </vt:variant>
      <vt:variant>
        <vt:lpwstr/>
      </vt:variant>
      <vt:variant>
        <vt:lpwstr>_Toc366865835</vt:lpwstr>
      </vt:variant>
      <vt:variant>
        <vt:i4>2031675</vt:i4>
      </vt:variant>
      <vt:variant>
        <vt:i4>104</vt:i4>
      </vt:variant>
      <vt:variant>
        <vt:i4>0</vt:i4>
      </vt:variant>
      <vt:variant>
        <vt:i4>5</vt:i4>
      </vt:variant>
      <vt:variant>
        <vt:lpwstr/>
      </vt:variant>
      <vt:variant>
        <vt:lpwstr>_Toc366865834</vt:lpwstr>
      </vt:variant>
      <vt:variant>
        <vt:i4>2031675</vt:i4>
      </vt:variant>
      <vt:variant>
        <vt:i4>98</vt:i4>
      </vt:variant>
      <vt:variant>
        <vt:i4>0</vt:i4>
      </vt:variant>
      <vt:variant>
        <vt:i4>5</vt:i4>
      </vt:variant>
      <vt:variant>
        <vt:lpwstr/>
      </vt:variant>
      <vt:variant>
        <vt:lpwstr>_Toc366865833</vt:lpwstr>
      </vt:variant>
      <vt:variant>
        <vt:i4>2031675</vt:i4>
      </vt:variant>
      <vt:variant>
        <vt:i4>92</vt:i4>
      </vt:variant>
      <vt:variant>
        <vt:i4>0</vt:i4>
      </vt:variant>
      <vt:variant>
        <vt:i4>5</vt:i4>
      </vt:variant>
      <vt:variant>
        <vt:lpwstr/>
      </vt:variant>
      <vt:variant>
        <vt:lpwstr>_Toc366865832</vt:lpwstr>
      </vt:variant>
      <vt:variant>
        <vt:i4>2031675</vt:i4>
      </vt:variant>
      <vt:variant>
        <vt:i4>86</vt:i4>
      </vt:variant>
      <vt:variant>
        <vt:i4>0</vt:i4>
      </vt:variant>
      <vt:variant>
        <vt:i4>5</vt:i4>
      </vt:variant>
      <vt:variant>
        <vt:lpwstr/>
      </vt:variant>
      <vt:variant>
        <vt:lpwstr>_Toc366865831</vt:lpwstr>
      </vt:variant>
      <vt:variant>
        <vt:i4>2031675</vt:i4>
      </vt:variant>
      <vt:variant>
        <vt:i4>80</vt:i4>
      </vt:variant>
      <vt:variant>
        <vt:i4>0</vt:i4>
      </vt:variant>
      <vt:variant>
        <vt:i4>5</vt:i4>
      </vt:variant>
      <vt:variant>
        <vt:lpwstr/>
      </vt:variant>
      <vt:variant>
        <vt:lpwstr>_Toc366865830</vt:lpwstr>
      </vt:variant>
      <vt:variant>
        <vt:i4>1966139</vt:i4>
      </vt:variant>
      <vt:variant>
        <vt:i4>74</vt:i4>
      </vt:variant>
      <vt:variant>
        <vt:i4>0</vt:i4>
      </vt:variant>
      <vt:variant>
        <vt:i4>5</vt:i4>
      </vt:variant>
      <vt:variant>
        <vt:lpwstr/>
      </vt:variant>
      <vt:variant>
        <vt:lpwstr>_Toc366865829</vt:lpwstr>
      </vt:variant>
      <vt:variant>
        <vt:i4>1966139</vt:i4>
      </vt:variant>
      <vt:variant>
        <vt:i4>68</vt:i4>
      </vt:variant>
      <vt:variant>
        <vt:i4>0</vt:i4>
      </vt:variant>
      <vt:variant>
        <vt:i4>5</vt:i4>
      </vt:variant>
      <vt:variant>
        <vt:lpwstr/>
      </vt:variant>
      <vt:variant>
        <vt:lpwstr>_Toc366865828</vt:lpwstr>
      </vt:variant>
      <vt:variant>
        <vt:i4>1966139</vt:i4>
      </vt:variant>
      <vt:variant>
        <vt:i4>62</vt:i4>
      </vt:variant>
      <vt:variant>
        <vt:i4>0</vt:i4>
      </vt:variant>
      <vt:variant>
        <vt:i4>5</vt:i4>
      </vt:variant>
      <vt:variant>
        <vt:lpwstr/>
      </vt:variant>
      <vt:variant>
        <vt:lpwstr>_Toc366865827</vt:lpwstr>
      </vt:variant>
      <vt:variant>
        <vt:i4>1966139</vt:i4>
      </vt:variant>
      <vt:variant>
        <vt:i4>56</vt:i4>
      </vt:variant>
      <vt:variant>
        <vt:i4>0</vt:i4>
      </vt:variant>
      <vt:variant>
        <vt:i4>5</vt:i4>
      </vt:variant>
      <vt:variant>
        <vt:lpwstr/>
      </vt:variant>
      <vt:variant>
        <vt:lpwstr>_Toc366865826</vt:lpwstr>
      </vt:variant>
      <vt:variant>
        <vt:i4>1966139</vt:i4>
      </vt:variant>
      <vt:variant>
        <vt:i4>50</vt:i4>
      </vt:variant>
      <vt:variant>
        <vt:i4>0</vt:i4>
      </vt:variant>
      <vt:variant>
        <vt:i4>5</vt:i4>
      </vt:variant>
      <vt:variant>
        <vt:lpwstr/>
      </vt:variant>
      <vt:variant>
        <vt:lpwstr>_Toc366865825</vt:lpwstr>
      </vt:variant>
      <vt:variant>
        <vt:i4>1966139</vt:i4>
      </vt:variant>
      <vt:variant>
        <vt:i4>44</vt:i4>
      </vt:variant>
      <vt:variant>
        <vt:i4>0</vt:i4>
      </vt:variant>
      <vt:variant>
        <vt:i4>5</vt:i4>
      </vt:variant>
      <vt:variant>
        <vt:lpwstr/>
      </vt:variant>
      <vt:variant>
        <vt:lpwstr>_Toc366865824</vt:lpwstr>
      </vt:variant>
      <vt:variant>
        <vt:i4>1966139</vt:i4>
      </vt:variant>
      <vt:variant>
        <vt:i4>38</vt:i4>
      </vt:variant>
      <vt:variant>
        <vt:i4>0</vt:i4>
      </vt:variant>
      <vt:variant>
        <vt:i4>5</vt:i4>
      </vt:variant>
      <vt:variant>
        <vt:lpwstr/>
      </vt:variant>
      <vt:variant>
        <vt:lpwstr>_Toc366865823</vt:lpwstr>
      </vt:variant>
      <vt:variant>
        <vt:i4>1966139</vt:i4>
      </vt:variant>
      <vt:variant>
        <vt:i4>32</vt:i4>
      </vt:variant>
      <vt:variant>
        <vt:i4>0</vt:i4>
      </vt:variant>
      <vt:variant>
        <vt:i4>5</vt:i4>
      </vt:variant>
      <vt:variant>
        <vt:lpwstr/>
      </vt:variant>
      <vt:variant>
        <vt:lpwstr>_Toc366865822</vt:lpwstr>
      </vt:variant>
      <vt:variant>
        <vt:i4>1966139</vt:i4>
      </vt:variant>
      <vt:variant>
        <vt:i4>26</vt:i4>
      </vt:variant>
      <vt:variant>
        <vt:i4>0</vt:i4>
      </vt:variant>
      <vt:variant>
        <vt:i4>5</vt:i4>
      </vt:variant>
      <vt:variant>
        <vt:lpwstr/>
      </vt:variant>
      <vt:variant>
        <vt:lpwstr>_Toc366865821</vt:lpwstr>
      </vt:variant>
      <vt:variant>
        <vt:i4>1966139</vt:i4>
      </vt:variant>
      <vt:variant>
        <vt:i4>20</vt:i4>
      </vt:variant>
      <vt:variant>
        <vt:i4>0</vt:i4>
      </vt:variant>
      <vt:variant>
        <vt:i4>5</vt:i4>
      </vt:variant>
      <vt:variant>
        <vt:lpwstr/>
      </vt:variant>
      <vt:variant>
        <vt:lpwstr>_Toc366865820</vt:lpwstr>
      </vt:variant>
      <vt:variant>
        <vt:i4>1900603</vt:i4>
      </vt:variant>
      <vt:variant>
        <vt:i4>14</vt:i4>
      </vt:variant>
      <vt:variant>
        <vt:i4>0</vt:i4>
      </vt:variant>
      <vt:variant>
        <vt:i4>5</vt:i4>
      </vt:variant>
      <vt:variant>
        <vt:lpwstr/>
      </vt:variant>
      <vt:variant>
        <vt:lpwstr>_Toc366865819</vt:lpwstr>
      </vt:variant>
      <vt:variant>
        <vt:i4>1900603</vt:i4>
      </vt:variant>
      <vt:variant>
        <vt:i4>8</vt:i4>
      </vt:variant>
      <vt:variant>
        <vt:i4>0</vt:i4>
      </vt:variant>
      <vt:variant>
        <vt:i4>5</vt:i4>
      </vt:variant>
      <vt:variant>
        <vt:lpwstr/>
      </vt:variant>
      <vt:variant>
        <vt:lpwstr>_Toc366865818</vt:lpwstr>
      </vt:variant>
      <vt:variant>
        <vt:i4>1900603</vt:i4>
      </vt:variant>
      <vt:variant>
        <vt:i4>2</vt:i4>
      </vt:variant>
      <vt:variant>
        <vt:i4>0</vt:i4>
      </vt:variant>
      <vt:variant>
        <vt:i4>5</vt:i4>
      </vt:variant>
      <vt:variant>
        <vt:lpwstr/>
      </vt:variant>
      <vt:variant>
        <vt:lpwstr>_Toc366865817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Rick</dc:creator>
  <cp:keywords/>
  <dc:description>DocumentCreationInfo</dc:description>
  <cp:lastModifiedBy>microsoft@jakeman.plus.com</cp:lastModifiedBy>
  <cp:revision>8</cp:revision>
  <cp:lastPrinted>2013-09-13T07:39:00Z</cp:lastPrinted>
  <dcterms:created xsi:type="dcterms:W3CDTF">2015-05-08T19:47:00Z</dcterms:created>
  <dcterms:modified xsi:type="dcterms:W3CDTF">2022-09-11T15:52:00Z</dcterms:modified>
</cp:coreProperties>
</file>